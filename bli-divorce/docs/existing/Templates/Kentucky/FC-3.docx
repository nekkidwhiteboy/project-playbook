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46071850" w14:textId="7FE58B47" w:rsidR="006C184C" w:rsidRPr="008877E8" w:rsidRDefault="00E7218F">
      <w:pPr>
        <w:spacing w:line="220" w:lineRule="exact"/>
        <w:ind w:left="190"/>
        <w:rPr>
          <w:rFonts w:ascii="Arial" w:eastAsia="Arial" w:hAnsi="Arial" w:cs="Arial"/>
        </w:rPr>
        <w:sectPr w:rsidR="006C184C" w:rsidRPr="008877E8" w:rsidSect="00ED76A4">
          <w:headerReference w:type="first" r:id="rId7"/>
          <w:type w:val="continuous"/>
          <w:pgSz w:w="12240" w:h="15840"/>
          <w:pgMar w:top="620" w:right="600" w:bottom="280" w:left="620" w:header="720" w:footer="720" w:gutter="0"/>
          <w:cols w:space="720"/>
          <w:titlePg/>
          <w:docGrid w:linePitch="272"/>
        </w:sectPr>
      </w:pPr>
      <w:r w:rsidRPr="008877E8">
        <w:rPr>
          <w:rFonts w:ascii="Arial" w:eastAsia="Arial" w:hAnsi="Arial" w:cs="Arial"/>
          <w:b/>
          <w:noProof/>
          <w:color w:val="363435"/>
          <w:position w:val="-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C20276" wp14:editId="70E016B6">
                <wp:simplePos x="0" y="0"/>
                <wp:positionH relativeFrom="column">
                  <wp:posOffset>5356469</wp:posOffset>
                </wp:positionH>
                <wp:positionV relativeFrom="page">
                  <wp:posOffset>1178169</wp:posOffset>
                </wp:positionV>
                <wp:extent cx="1555750" cy="184394"/>
                <wp:effectExtent l="0" t="0" r="635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1843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05446" w14:textId="58E58608" w:rsidR="00E7218F" w:rsidRPr="00E7218F" w:rsidRDefault="00E7218F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{{ FilingCounty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>|upper 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C202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1.75pt;margin-top:92.75pt;width:122.5pt;height:1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" filled="f" stroked="f">
                <v:textbox inset="0,0,0,0">
                  <w:txbxContent>
                    <w:p w14:paraId="5D605446" w14:textId="58E58608" w:rsidR="00E7218F" w:rsidRPr="00E7218F" w:rsidRDefault="00E7218F">
                      <w:pPr>
                        <w:rPr>
                          <w:rFonts w:ascii="Arial" w:hAnsi="Arial" w:cs="Arial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FilingCounty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>|upper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}}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8877E8">
        <w:rPr>
          <w:rFonts w:ascii="Arial" w:eastAsia="Arial" w:hAnsi="Arial" w:cs="Arial"/>
          <w:b/>
          <w:color w:val="363435"/>
          <w:position w:val="-1"/>
        </w:rPr>
        <w:t xml:space="preserve">PETITIONER:                                                                              </w:t>
      </w:r>
      <w:r w:rsidRPr="008877E8">
        <w:rPr>
          <w:rFonts w:ascii="Arial" w:eastAsia="Arial" w:hAnsi="Arial" w:cs="Arial"/>
          <w:b/>
          <w:color w:val="363435"/>
          <w:spacing w:val="27"/>
          <w:position w:val="-1"/>
        </w:rPr>
        <w:t xml:space="preserve"> </w:t>
      </w:r>
      <w:r w:rsidRPr="008877E8">
        <w:rPr>
          <w:rFonts w:ascii="Arial" w:eastAsia="Arial" w:hAnsi="Arial" w:cs="Arial"/>
          <w:b/>
          <w:color w:val="363435"/>
          <w:position w:val="-1"/>
        </w:rPr>
        <w:t>RESPONDEN</w:t>
      </w:r>
      <w:r w:rsidRPr="008877E8">
        <w:rPr>
          <w:rFonts w:ascii="Arial" w:eastAsia="Arial" w:hAnsi="Arial" w:cs="Arial"/>
          <w:b/>
          <w:color w:val="363435"/>
          <w:spacing w:val="-22"/>
          <w:position w:val="-1"/>
        </w:rPr>
        <w:t>T</w:t>
      </w:r>
      <w:r w:rsidRPr="008877E8">
        <w:rPr>
          <w:rFonts w:ascii="Arial" w:eastAsia="Arial" w:hAnsi="Arial" w:cs="Arial"/>
          <w:b/>
          <w:color w:val="363435"/>
          <w:position w:val="-1"/>
        </w:rPr>
        <w:t>:</w:t>
      </w:r>
    </w:p>
    <w:p w14:paraId="558138F7" w14:textId="2F0CB469" w:rsidR="00291486" w:rsidRPr="008877E8" w:rsidRDefault="00000000">
      <w:pPr>
        <w:tabs>
          <w:tab w:val="left" w:pos="5020"/>
        </w:tabs>
        <w:spacing w:before="4" w:line="320" w:lineRule="atLeast"/>
        <w:ind w:left="190" w:right="-34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Name:</w:t>
      </w:r>
      <w:r w:rsidRPr="008877E8">
        <w:rPr>
          <w:rFonts w:ascii="Arial" w:eastAsia="Arial" w:hAnsi="Arial" w:cs="Arial"/>
          <w:color w:val="363435"/>
          <w:u w:val="single"/>
        </w:rPr>
        <w:t xml:space="preserve"> </w:t>
      </w:r>
      <w:proofErr w:type="gramStart"/>
      <w:r w:rsidR="007F371F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7F371F" w:rsidRPr="008877E8">
        <w:rPr>
          <w:rFonts w:ascii="Arial" w:eastAsia="Arial" w:hAnsi="Arial" w:cs="Arial"/>
          <w:color w:val="363435"/>
          <w:u w:val="single"/>
        </w:rPr>
        <w:t>PetFirst</w:t>
      </w:r>
      <w:proofErr w:type="gramEnd"/>
      <w:r w:rsidR="007F371F" w:rsidRPr="008877E8">
        <w:rPr>
          <w:rFonts w:ascii="Arial" w:eastAsia="Arial" w:hAnsi="Arial" w:cs="Arial"/>
          <w:color w:val="363435"/>
          <w:u w:val="single"/>
        </w:rPr>
        <w:t>|capitalize</w:t>
      </w:r>
      <w:proofErr w:type="spellEnd"/>
      <w:r w:rsidR="007F371F" w:rsidRPr="008877E8">
        <w:rPr>
          <w:rFonts w:ascii="Arial" w:eastAsia="Arial" w:hAnsi="Arial" w:cs="Arial"/>
          <w:color w:val="363435"/>
          <w:u w:val="single"/>
        </w:rPr>
        <w:t xml:space="preserve"> }} {{ </w:t>
      </w:r>
      <w:proofErr w:type="spellStart"/>
      <w:r w:rsidR="007F371F" w:rsidRPr="008877E8">
        <w:rPr>
          <w:rFonts w:ascii="Arial" w:eastAsia="Arial" w:hAnsi="Arial" w:cs="Arial"/>
          <w:color w:val="363435"/>
          <w:u w:val="single"/>
        </w:rPr>
        <w:t>PetLast|capitalize</w:t>
      </w:r>
      <w:proofErr w:type="spellEnd"/>
      <w:r w:rsidR="007F371F" w:rsidRPr="008877E8">
        <w:rPr>
          <w:rFonts w:ascii="Arial" w:eastAsia="Arial" w:hAnsi="Arial" w:cs="Arial"/>
          <w:color w:val="363435"/>
          <w:u w:val="single"/>
        </w:rPr>
        <w:t xml:space="preserve"> }}</w:t>
      </w:r>
      <w:r w:rsidR="00552620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193C87C9" w14:textId="76A9B598" w:rsidR="006C184C" w:rsidRPr="008877E8" w:rsidRDefault="00000000" w:rsidP="00552620">
      <w:pPr>
        <w:tabs>
          <w:tab w:val="left" w:pos="5020"/>
        </w:tabs>
        <w:spacing w:before="4" w:line="320" w:lineRule="atLeast"/>
        <w:ind w:left="180" w:right="-34" w:firstLine="10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Address:</w:t>
      </w:r>
      <w:r w:rsidR="007F371F" w:rsidRPr="008877E8">
        <w:rPr>
          <w:rFonts w:ascii="Arial" w:eastAsia="Arial" w:hAnsi="Arial" w:cs="Arial"/>
          <w:color w:val="363435"/>
          <w:u w:val="single"/>
        </w:rPr>
        <w:t xml:space="preserve"> </w:t>
      </w:r>
      <w:proofErr w:type="gramStart"/>
      <w:r w:rsidR="007F371F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7F371F" w:rsidRPr="008877E8">
        <w:rPr>
          <w:rFonts w:ascii="Arial" w:eastAsia="Arial" w:hAnsi="Arial" w:cs="Arial"/>
          <w:color w:val="363435"/>
          <w:u w:val="single"/>
        </w:rPr>
        <w:t>PetAddress.Street</w:t>
      </w:r>
      <w:proofErr w:type="spellEnd"/>
      <w:proofErr w:type="gramEnd"/>
      <w:r w:rsidR="007F371F" w:rsidRPr="008877E8">
        <w:rPr>
          <w:rFonts w:ascii="Arial" w:eastAsia="Arial" w:hAnsi="Arial" w:cs="Arial"/>
          <w:color w:val="363435"/>
          <w:u w:val="single"/>
        </w:rPr>
        <w:t xml:space="preserve"> }}{{ “, “|c(PetAddress.Line2) }}</w:t>
      </w:r>
      <w:r w:rsidR="00552620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0EE7CB78" w14:textId="146FC9A4" w:rsidR="002667A4" w:rsidRPr="008877E8" w:rsidRDefault="007512F1" w:rsidP="00552620">
      <w:pPr>
        <w:tabs>
          <w:tab w:val="left" w:pos="5020"/>
        </w:tabs>
        <w:spacing w:before="4" w:line="320" w:lineRule="atLeast"/>
        <w:ind w:left="180" w:right="-34"/>
        <w:rPr>
          <w:rFonts w:ascii="Arial" w:eastAsia="Arial" w:hAnsi="Arial" w:cs="Arial"/>
          <w:u w:val="single"/>
        </w:rPr>
      </w:pPr>
      <w:r w:rsidRPr="008877E8">
        <w:rPr>
          <w:rFonts w:ascii="Arial" w:eastAsia="Arial" w:hAnsi="Arial" w:cs="Arial"/>
          <w:u w:val="single"/>
        </w:rPr>
        <w:t xml:space="preserve"> </w:t>
      </w:r>
      <w:proofErr w:type="gramStart"/>
      <w:r w:rsidR="002667A4" w:rsidRPr="008877E8">
        <w:rPr>
          <w:rFonts w:ascii="Arial" w:eastAsia="Arial" w:hAnsi="Arial" w:cs="Arial"/>
          <w:u w:val="single"/>
        </w:rPr>
        <w:t xml:space="preserve">{{ </w:t>
      </w:r>
      <w:proofErr w:type="spellStart"/>
      <w:r w:rsidR="002667A4" w:rsidRPr="008877E8">
        <w:rPr>
          <w:rFonts w:ascii="Arial" w:eastAsia="Arial" w:hAnsi="Arial" w:cs="Arial"/>
          <w:u w:val="single"/>
        </w:rPr>
        <w:t>PetAddress.City</w:t>
      </w:r>
      <w:proofErr w:type="spellEnd"/>
      <w:proofErr w:type="gramEnd"/>
      <w:r w:rsidR="002667A4" w:rsidRPr="008877E8">
        <w:rPr>
          <w:rFonts w:ascii="Arial" w:eastAsia="Arial" w:hAnsi="Arial" w:cs="Arial"/>
          <w:u w:val="single"/>
        </w:rPr>
        <w:t xml:space="preserve"> }}, {{ </w:t>
      </w:r>
      <w:proofErr w:type="spellStart"/>
      <w:r w:rsidR="002667A4" w:rsidRPr="008877E8">
        <w:rPr>
          <w:rFonts w:ascii="Arial" w:eastAsia="Arial" w:hAnsi="Arial" w:cs="Arial"/>
          <w:u w:val="single"/>
        </w:rPr>
        <w:t>PetAddress.State</w:t>
      </w:r>
      <w:proofErr w:type="spellEnd"/>
      <w:r w:rsidR="002667A4" w:rsidRPr="008877E8">
        <w:rPr>
          <w:rFonts w:ascii="Arial" w:eastAsia="Arial" w:hAnsi="Arial" w:cs="Arial"/>
          <w:u w:val="single"/>
        </w:rPr>
        <w:t xml:space="preserve"> }} {{ </w:t>
      </w:r>
      <w:proofErr w:type="spellStart"/>
      <w:r w:rsidR="002667A4" w:rsidRPr="008877E8">
        <w:rPr>
          <w:rFonts w:ascii="Arial" w:eastAsia="Arial" w:hAnsi="Arial" w:cs="Arial"/>
          <w:u w:val="single"/>
        </w:rPr>
        <w:t>PetAddress.PostalCode</w:t>
      </w:r>
      <w:proofErr w:type="spellEnd"/>
      <w:r w:rsidR="002667A4" w:rsidRPr="008877E8">
        <w:rPr>
          <w:rFonts w:ascii="Arial" w:eastAsia="Arial" w:hAnsi="Arial" w:cs="Arial"/>
          <w:u w:val="single"/>
        </w:rPr>
        <w:t xml:space="preserve"> }}</w:t>
      </w:r>
      <w:r w:rsidR="00552620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6FE0EA6D" w14:textId="4D0A7A19" w:rsidR="00291486" w:rsidRPr="008877E8" w:rsidRDefault="00000000">
      <w:pPr>
        <w:tabs>
          <w:tab w:val="left" w:pos="4840"/>
        </w:tabs>
        <w:spacing w:before="4" w:line="320" w:lineRule="atLeast"/>
        <w:ind w:right="254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Name</w:t>
      </w:r>
      <w:proofErr w:type="gramStart"/>
      <w:r w:rsidRPr="008877E8">
        <w:rPr>
          <w:rFonts w:ascii="Arial" w:eastAsia="Arial" w:hAnsi="Arial" w:cs="Arial"/>
          <w:color w:val="363435"/>
        </w:rPr>
        <w:t>:</w:t>
      </w:r>
      <w:r w:rsidR="00552620" w:rsidRPr="008877E8">
        <w:rPr>
          <w:rFonts w:ascii="Arial" w:eastAsia="Arial" w:hAnsi="Arial" w:cs="Arial"/>
          <w:color w:val="363435"/>
        </w:rPr>
        <w:t xml:space="preserve"> </w:t>
      </w:r>
      <w:r w:rsidRPr="008877E8">
        <w:rPr>
          <w:rFonts w:ascii="Arial" w:eastAsia="Arial" w:hAnsi="Arial" w:cs="Arial"/>
          <w:color w:val="363435"/>
          <w:u w:val="single"/>
        </w:rPr>
        <w:t xml:space="preserve"> </w:t>
      </w:r>
      <w:r w:rsidR="002667A4" w:rsidRPr="008877E8">
        <w:rPr>
          <w:rFonts w:ascii="Arial" w:eastAsia="Arial" w:hAnsi="Arial" w:cs="Arial"/>
          <w:color w:val="363435"/>
          <w:u w:val="single"/>
        </w:rPr>
        <w:t>{</w:t>
      </w:r>
      <w:proofErr w:type="gramEnd"/>
      <w:r w:rsidR="002667A4" w:rsidRPr="008877E8">
        <w:rPr>
          <w:rFonts w:ascii="Arial" w:eastAsia="Arial" w:hAnsi="Arial" w:cs="Arial"/>
          <w:color w:val="363435"/>
          <w:u w:val="single"/>
        </w:rPr>
        <w:t xml:space="preserve">{ </w:t>
      </w:r>
      <w:proofErr w:type="spellStart"/>
      <w:r w:rsidR="002667A4" w:rsidRPr="008877E8">
        <w:rPr>
          <w:rFonts w:ascii="Arial" w:eastAsia="Arial" w:hAnsi="Arial" w:cs="Arial"/>
          <w:color w:val="363435"/>
          <w:u w:val="single"/>
        </w:rPr>
        <w:t>RespFirst|capitalize</w:t>
      </w:r>
      <w:proofErr w:type="spellEnd"/>
      <w:r w:rsidR="002667A4" w:rsidRPr="008877E8">
        <w:rPr>
          <w:rFonts w:ascii="Arial" w:eastAsia="Arial" w:hAnsi="Arial" w:cs="Arial"/>
          <w:color w:val="363435"/>
          <w:u w:val="single"/>
        </w:rPr>
        <w:t xml:space="preserve"> }} {{ </w:t>
      </w:r>
      <w:proofErr w:type="spellStart"/>
      <w:r w:rsidR="002667A4" w:rsidRPr="008877E8">
        <w:rPr>
          <w:rFonts w:ascii="Arial" w:eastAsia="Arial" w:hAnsi="Arial" w:cs="Arial"/>
          <w:color w:val="363435"/>
          <w:u w:val="single"/>
        </w:rPr>
        <w:t>RespLast|capitalize</w:t>
      </w:r>
      <w:proofErr w:type="spellEnd"/>
      <w:r w:rsidR="002667A4" w:rsidRPr="008877E8">
        <w:rPr>
          <w:rFonts w:ascii="Arial" w:eastAsia="Arial" w:hAnsi="Arial" w:cs="Arial"/>
          <w:color w:val="363435"/>
          <w:u w:val="single"/>
        </w:rPr>
        <w:t xml:space="preserve"> }}</w:t>
      </w:r>
      <w:r w:rsidR="00552620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0E7C10C4" w14:textId="0F6CDB8E" w:rsidR="00894C03" w:rsidRPr="008877E8" w:rsidRDefault="00000000" w:rsidP="00552620">
      <w:pPr>
        <w:tabs>
          <w:tab w:val="left" w:pos="4840"/>
        </w:tabs>
        <w:spacing w:before="4" w:line="320" w:lineRule="atLeast"/>
        <w:ind w:right="254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Address:</w:t>
      </w:r>
      <w:r w:rsidRPr="008877E8">
        <w:rPr>
          <w:rFonts w:ascii="Arial" w:eastAsia="Arial" w:hAnsi="Arial" w:cs="Arial"/>
          <w:color w:val="363435"/>
          <w:u w:val="single"/>
        </w:rPr>
        <w:t xml:space="preserve"> </w:t>
      </w:r>
      <w:proofErr w:type="gramStart"/>
      <w:r w:rsidR="002667A4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2667A4" w:rsidRPr="008877E8">
        <w:rPr>
          <w:rFonts w:ascii="Arial" w:eastAsia="Arial" w:hAnsi="Arial" w:cs="Arial"/>
          <w:color w:val="363435"/>
          <w:u w:val="single"/>
        </w:rPr>
        <w:t>RespAddress.Street</w:t>
      </w:r>
      <w:proofErr w:type="spellEnd"/>
      <w:proofErr w:type="gramEnd"/>
      <w:r w:rsidR="002667A4" w:rsidRPr="008877E8">
        <w:rPr>
          <w:rFonts w:ascii="Arial" w:eastAsia="Arial" w:hAnsi="Arial" w:cs="Arial"/>
          <w:color w:val="363435"/>
          <w:u w:val="single"/>
        </w:rPr>
        <w:t xml:space="preserve"> }}{{ “, “|c(RespAddress.Line2) }}</w:t>
      </w:r>
      <w:r w:rsidR="00552620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4231F1E0" w14:textId="6DF96A4C" w:rsidR="00894C03" w:rsidRPr="008877E8" w:rsidRDefault="007512F1" w:rsidP="00552620">
      <w:pPr>
        <w:tabs>
          <w:tab w:val="left" w:pos="4840"/>
        </w:tabs>
        <w:spacing w:before="4" w:line="320" w:lineRule="atLeast"/>
        <w:ind w:right="254"/>
        <w:rPr>
          <w:rFonts w:ascii="Arial" w:eastAsia="Arial" w:hAnsi="Arial" w:cs="Arial"/>
          <w:color w:val="363435"/>
          <w:u w:val="single"/>
        </w:rPr>
        <w:sectPr w:rsidR="00894C03" w:rsidRPr="008877E8" w:rsidSect="00ED76A4">
          <w:type w:val="continuous"/>
          <w:pgSz w:w="12240" w:h="15840"/>
          <w:pgMar w:top="620" w:right="600" w:bottom="280" w:left="620" w:header="720" w:footer="720" w:gutter="0"/>
          <w:cols w:num="2" w:space="720" w:equalWidth="0">
            <w:col w:w="5062" w:space="798"/>
            <w:col w:w="5160"/>
          </w:cols>
        </w:sectPr>
      </w:pPr>
      <w:r w:rsidRPr="008877E8">
        <w:rPr>
          <w:rFonts w:ascii="Arial" w:eastAsia="Arial" w:hAnsi="Arial" w:cs="Arial"/>
          <w:color w:val="363435"/>
          <w:u w:val="single"/>
        </w:rPr>
        <w:t xml:space="preserve"> </w:t>
      </w:r>
      <w:proofErr w:type="gramStart"/>
      <w:r w:rsidR="00894C03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894C03" w:rsidRPr="008877E8">
        <w:rPr>
          <w:rFonts w:ascii="Arial" w:eastAsia="Arial" w:hAnsi="Arial" w:cs="Arial"/>
          <w:color w:val="363435"/>
          <w:u w:val="single"/>
        </w:rPr>
        <w:t>RespAddress.City</w:t>
      </w:r>
      <w:proofErr w:type="spellEnd"/>
      <w:proofErr w:type="gramEnd"/>
      <w:r w:rsidR="00894C03" w:rsidRPr="008877E8">
        <w:rPr>
          <w:rFonts w:ascii="Arial" w:eastAsia="Arial" w:hAnsi="Arial" w:cs="Arial"/>
          <w:color w:val="363435"/>
          <w:u w:val="single"/>
        </w:rPr>
        <w:t xml:space="preserve"> }} {{</w:t>
      </w:r>
      <w:proofErr w:type="spellStart"/>
      <w:r w:rsidR="00894C03" w:rsidRPr="008877E8">
        <w:rPr>
          <w:rFonts w:ascii="Arial" w:eastAsia="Arial" w:hAnsi="Arial" w:cs="Arial"/>
          <w:color w:val="363435"/>
          <w:u w:val="single"/>
        </w:rPr>
        <w:t>RespAddress.State</w:t>
      </w:r>
      <w:proofErr w:type="spellEnd"/>
      <w:r w:rsidR="00894C03" w:rsidRPr="008877E8">
        <w:rPr>
          <w:rFonts w:ascii="Arial" w:eastAsia="Arial" w:hAnsi="Arial" w:cs="Arial"/>
          <w:color w:val="363435"/>
          <w:u w:val="single"/>
        </w:rPr>
        <w:t xml:space="preserve">}}, {{ </w:t>
      </w:r>
      <w:proofErr w:type="spellStart"/>
      <w:r w:rsidR="00894C03" w:rsidRPr="008877E8">
        <w:rPr>
          <w:rFonts w:ascii="Arial" w:eastAsia="Arial" w:hAnsi="Arial" w:cs="Arial"/>
          <w:color w:val="363435"/>
          <w:u w:val="single"/>
        </w:rPr>
        <w:t>RespAddress.PostalCode</w:t>
      </w:r>
      <w:proofErr w:type="spellEnd"/>
      <w:r w:rsidR="00894C03" w:rsidRPr="008877E8">
        <w:rPr>
          <w:rFonts w:ascii="Arial" w:eastAsia="Arial" w:hAnsi="Arial" w:cs="Arial"/>
          <w:color w:val="363435"/>
          <w:u w:val="single"/>
        </w:rPr>
        <w:t xml:space="preserve"> }</w:t>
      </w:r>
      <w:r w:rsidR="00B84D01" w:rsidRPr="008877E8">
        <w:rPr>
          <w:rFonts w:ascii="Arial" w:eastAsia="Arial" w:hAnsi="Arial" w:cs="Arial"/>
          <w:color w:val="363435"/>
          <w:u w:val="single"/>
        </w:rPr>
        <w:t>}</w:t>
      </w:r>
      <w:r w:rsidR="00552620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0713BADA" w14:textId="77777777" w:rsidR="006C184C" w:rsidRPr="008877E8" w:rsidRDefault="006C184C">
      <w:pPr>
        <w:spacing w:line="200" w:lineRule="exact"/>
        <w:rPr>
          <w:rFonts w:ascii="Arial" w:hAnsi="Arial" w:cs="Arial"/>
        </w:rPr>
      </w:pPr>
    </w:p>
    <w:p w14:paraId="1AF3FE3C" w14:textId="77777777" w:rsidR="006C184C" w:rsidRPr="008877E8" w:rsidRDefault="006C184C" w:rsidP="00B84D01">
      <w:pPr>
        <w:spacing w:before="16" w:line="280" w:lineRule="exact"/>
        <w:rPr>
          <w:rFonts w:ascii="Arial" w:hAnsi="Arial" w:cs="Arial"/>
          <w:sz w:val="28"/>
          <w:szCs w:val="28"/>
        </w:rPr>
        <w:sectPr w:rsidR="006C184C" w:rsidRPr="008877E8" w:rsidSect="00ED76A4">
          <w:type w:val="continuous"/>
          <w:pgSz w:w="12240" w:h="15840"/>
          <w:pgMar w:top="620" w:right="600" w:bottom="280" w:left="620" w:header="720" w:footer="720" w:gutter="0"/>
          <w:cols w:space="720"/>
        </w:sectPr>
      </w:pPr>
    </w:p>
    <w:p w14:paraId="3B5DA757" w14:textId="39D7B5BB" w:rsidR="00865D45" w:rsidRPr="008877E8" w:rsidRDefault="00000000" w:rsidP="00865D45">
      <w:pPr>
        <w:tabs>
          <w:tab w:val="left" w:pos="5040"/>
        </w:tabs>
        <w:spacing w:before="34" w:line="333" w:lineRule="auto"/>
        <w:ind w:left="190" w:right="-34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  <w:spacing w:val="-22"/>
        </w:rPr>
        <w:t>T</w:t>
      </w:r>
      <w:r w:rsidRPr="008877E8">
        <w:rPr>
          <w:rFonts w:ascii="Arial" w:eastAsia="Arial" w:hAnsi="Arial" w:cs="Arial"/>
          <w:color w:val="363435"/>
        </w:rPr>
        <w:t>elephone:</w:t>
      </w:r>
      <w:r w:rsidR="00894C03" w:rsidRPr="008877E8">
        <w:rPr>
          <w:rFonts w:ascii="Arial" w:eastAsia="Arial" w:hAnsi="Arial" w:cs="Arial"/>
          <w:color w:val="363435"/>
          <w:u w:val="single"/>
        </w:rPr>
        <w:t xml:space="preserve"> </w:t>
      </w:r>
      <w:proofErr w:type="gramStart"/>
      <w:r w:rsidR="00894C03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894C03" w:rsidRPr="008877E8">
        <w:rPr>
          <w:rFonts w:ascii="Arial" w:eastAsia="Arial" w:hAnsi="Arial" w:cs="Arial"/>
          <w:color w:val="363435"/>
          <w:u w:val="single"/>
        </w:rPr>
        <w:t>PetPhone</w:t>
      </w:r>
      <w:proofErr w:type="gramEnd"/>
      <w:r w:rsidR="00894C03" w:rsidRPr="008877E8">
        <w:rPr>
          <w:rFonts w:ascii="Arial" w:eastAsia="Arial" w:hAnsi="Arial" w:cs="Arial"/>
          <w:color w:val="363435"/>
          <w:u w:val="single"/>
        </w:rPr>
        <w:t>|phone</w:t>
      </w:r>
      <w:proofErr w:type="spellEnd"/>
      <w:r w:rsidR="00894C03" w:rsidRPr="008877E8">
        <w:rPr>
          <w:rFonts w:ascii="Arial" w:eastAsia="Arial" w:hAnsi="Arial" w:cs="Arial"/>
          <w:color w:val="363435"/>
          <w:u w:val="single"/>
        </w:rPr>
        <w:t xml:space="preserve"> }}</w:t>
      </w:r>
      <w:r w:rsidR="008214FF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561F7C63" w14:textId="6F5BE4A7" w:rsidR="00894C03" w:rsidRPr="008877E8" w:rsidRDefault="00000000" w:rsidP="00865D45">
      <w:pPr>
        <w:tabs>
          <w:tab w:val="left" w:pos="5040"/>
        </w:tabs>
        <w:spacing w:before="34" w:line="333" w:lineRule="auto"/>
        <w:ind w:left="190" w:right="-34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Email:</w:t>
      </w:r>
      <w:r w:rsidR="00894C03" w:rsidRPr="008877E8">
        <w:rPr>
          <w:rFonts w:ascii="Arial" w:eastAsia="Arial" w:hAnsi="Arial" w:cs="Arial"/>
          <w:color w:val="363435"/>
          <w:u w:val="single"/>
        </w:rPr>
        <w:t xml:space="preserve"> </w:t>
      </w:r>
      <w:proofErr w:type="gramStart"/>
      <w:r w:rsidR="00894C03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894C03" w:rsidRPr="008877E8">
        <w:rPr>
          <w:rFonts w:ascii="Arial" w:eastAsia="Arial" w:hAnsi="Arial" w:cs="Arial"/>
          <w:color w:val="363435"/>
          <w:u w:val="single"/>
        </w:rPr>
        <w:t>PetEmail</w:t>
      </w:r>
      <w:proofErr w:type="spellEnd"/>
      <w:proofErr w:type="gramEnd"/>
      <w:r w:rsidR="00894C03" w:rsidRPr="008877E8">
        <w:rPr>
          <w:rFonts w:ascii="Arial" w:eastAsia="Arial" w:hAnsi="Arial" w:cs="Arial"/>
          <w:color w:val="363435"/>
          <w:u w:val="single"/>
        </w:rPr>
        <w:t xml:space="preserve"> }}</w:t>
      </w:r>
      <w:r w:rsidR="008214FF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0715C889" w14:textId="724DD466" w:rsidR="00894C03" w:rsidRPr="008877E8" w:rsidRDefault="00000000" w:rsidP="00B84D01">
      <w:pPr>
        <w:tabs>
          <w:tab w:val="left" w:pos="5040"/>
        </w:tabs>
        <w:spacing w:before="34" w:line="333" w:lineRule="auto"/>
        <w:ind w:left="190" w:right="-34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DOB:</w:t>
      </w:r>
      <w:r w:rsidR="00894C03" w:rsidRPr="008877E8">
        <w:rPr>
          <w:rFonts w:ascii="Arial" w:eastAsia="Arial" w:hAnsi="Arial" w:cs="Arial"/>
          <w:color w:val="363435"/>
          <w:u w:val="single"/>
        </w:rPr>
        <w:t xml:space="preserve"> </w:t>
      </w:r>
      <w:r w:rsidR="00141C69" w:rsidRPr="008877E8">
        <w:rPr>
          <w:rFonts w:ascii="Arial" w:eastAsia="Arial" w:hAnsi="Arial" w:cs="Arial"/>
          <w:color w:val="363435"/>
          <w:u w:val="single"/>
        </w:rPr>
        <w:t xml:space="preserve">{% if Redacted </w:t>
      </w:r>
      <w:proofErr w:type="gramStart"/>
      <w:r w:rsidR="00141C69" w:rsidRPr="008877E8">
        <w:rPr>
          <w:rFonts w:ascii="Arial" w:eastAsia="Arial" w:hAnsi="Arial" w:cs="Arial"/>
          <w:color w:val="363435"/>
          <w:u w:val="single"/>
        </w:rPr>
        <w:t>%}*</w:t>
      </w:r>
      <w:proofErr w:type="gramEnd"/>
      <w:r w:rsidR="00141C69" w:rsidRPr="008877E8">
        <w:rPr>
          <w:rFonts w:ascii="Arial" w:eastAsia="Arial" w:hAnsi="Arial" w:cs="Arial"/>
          <w:color w:val="363435"/>
          <w:u w:val="single"/>
        </w:rPr>
        <w:t xml:space="preserve">*/**/{{ </w:t>
      </w:r>
      <w:proofErr w:type="spellStart"/>
      <w:r w:rsidR="00141C69" w:rsidRPr="008877E8">
        <w:rPr>
          <w:rFonts w:ascii="Arial" w:eastAsia="Arial" w:hAnsi="Arial" w:cs="Arial"/>
          <w:color w:val="363435"/>
          <w:u w:val="single"/>
        </w:rPr>
        <w:t>PetDOB|date</w:t>
      </w:r>
      <w:proofErr w:type="spellEnd"/>
      <w:r w:rsidR="00141C69" w:rsidRPr="008877E8">
        <w:rPr>
          <w:rFonts w:ascii="Arial" w:eastAsia="Arial" w:hAnsi="Arial" w:cs="Arial"/>
          <w:color w:val="363435"/>
          <w:u w:val="single"/>
        </w:rPr>
        <w:t>(“%Y”) }}{% else %}</w:t>
      </w:r>
      <w:r w:rsidR="00894C03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894C03" w:rsidRPr="008877E8">
        <w:rPr>
          <w:rFonts w:ascii="Arial" w:eastAsia="Arial" w:hAnsi="Arial" w:cs="Arial"/>
          <w:color w:val="363435"/>
          <w:u w:val="single"/>
        </w:rPr>
        <w:t>PetDOB|date</w:t>
      </w:r>
      <w:proofErr w:type="spellEnd"/>
      <w:r w:rsidR="00894C03" w:rsidRPr="008877E8">
        <w:rPr>
          <w:rFonts w:ascii="Arial" w:eastAsia="Arial" w:hAnsi="Arial" w:cs="Arial"/>
          <w:color w:val="363435"/>
          <w:u w:val="single"/>
        </w:rPr>
        <w:t xml:space="preserve"> }}</w:t>
      </w:r>
      <w:r w:rsidR="00141C69" w:rsidRPr="008877E8">
        <w:rPr>
          <w:rFonts w:ascii="Arial" w:eastAsia="Arial" w:hAnsi="Arial" w:cs="Arial"/>
          <w:color w:val="363435"/>
          <w:u w:val="single"/>
        </w:rPr>
        <w:t>{% endif %}</w:t>
      </w:r>
      <w:r w:rsidR="008214FF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1D6D10C0" w14:textId="1EBCA823" w:rsidR="006C184C" w:rsidRPr="008877E8" w:rsidRDefault="00000000" w:rsidP="00B84D01">
      <w:pPr>
        <w:tabs>
          <w:tab w:val="left" w:pos="5040"/>
        </w:tabs>
        <w:spacing w:before="34" w:line="333" w:lineRule="auto"/>
        <w:ind w:left="190" w:right="-34"/>
        <w:rPr>
          <w:rFonts w:ascii="Arial" w:eastAsia="Arial" w:hAnsi="Arial" w:cs="Arial"/>
        </w:rPr>
      </w:pPr>
      <w:r w:rsidRPr="008877E8">
        <w:rPr>
          <w:rFonts w:ascii="Arial" w:eastAsia="Arial" w:hAnsi="Arial" w:cs="Arial"/>
          <w:color w:val="363435"/>
        </w:rPr>
        <w:t>SSN:</w:t>
      </w:r>
      <w:r w:rsidR="00894C03" w:rsidRPr="008877E8">
        <w:rPr>
          <w:rFonts w:ascii="Arial" w:eastAsia="Arial" w:hAnsi="Arial" w:cs="Arial"/>
          <w:color w:val="363435"/>
          <w:u w:val="single"/>
        </w:rPr>
        <w:t xml:space="preserve"> </w:t>
      </w:r>
      <w:r w:rsidR="00141C69" w:rsidRPr="008877E8">
        <w:rPr>
          <w:rFonts w:ascii="Arial" w:eastAsia="Arial" w:hAnsi="Arial" w:cs="Arial"/>
          <w:color w:val="363435"/>
          <w:u w:val="single"/>
        </w:rPr>
        <w:t xml:space="preserve">{% if Redacted </w:t>
      </w:r>
      <w:proofErr w:type="gramStart"/>
      <w:r w:rsidR="00141C69" w:rsidRPr="008877E8">
        <w:rPr>
          <w:rFonts w:ascii="Arial" w:eastAsia="Arial" w:hAnsi="Arial" w:cs="Arial"/>
          <w:color w:val="363435"/>
          <w:u w:val="single"/>
        </w:rPr>
        <w:t>%}*</w:t>
      </w:r>
      <w:proofErr w:type="gramEnd"/>
      <w:r w:rsidR="00141C69" w:rsidRPr="008877E8">
        <w:rPr>
          <w:rFonts w:ascii="Arial" w:eastAsia="Arial" w:hAnsi="Arial" w:cs="Arial"/>
          <w:color w:val="363435"/>
          <w:u w:val="single"/>
        </w:rPr>
        <w:t>**-**-****{% else %}</w:t>
      </w:r>
      <w:r w:rsidR="00894C03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894C03" w:rsidRPr="008877E8">
        <w:rPr>
          <w:rFonts w:ascii="Arial" w:eastAsia="Arial" w:hAnsi="Arial" w:cs="Arial"/>
          <w:color w:val="363435"/>
          <w:u w:val="single"/>
        </w:rPr>
        <w:t>PetSocial</w:t>
      </w:r>
      <w:proofErr w:type="spellEnd"/>
      <w:r w:rsidR="00894C03" w:rsidRPr="008877E8">
        <w:rPr>
          <w:rFonts w:ascii="Arial" w:eastAsia="Arial" w:hAnsi="Arial" w:cs="Arial"/>
          <w:color w:val="363435"/>
          <w:u w:val="single"/>
        </w:rPr>
        <w:t xml:space="preserve"> }}</w:t>
      </w:r>
      <w:r w:rsidR="00141C69" w:rsidRPr="008877E8">
        <w:rPr>
          <w:rFonts w:ascii="Arial" w:eastAsia="Arial" w:hAnsi="Arial" w:cs="Arial"/>
          <w:color w:val="363435"/>
          <w:u w:val="single"/>
        </w:rPr>
        <w:t>{% endif %}</w:t>
      </w:r>
      <w:r w:rsidR="008214FF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3F95CEEF" w14:textId="5B3ED58E" w:rsidR="00894C03" w:rsidRPr="008877E8" w:rsidRDefault="00000000" w:rsidP="008214FF">
      <w:pPr>
        <w:tabs>
          <w:tab w:val="left" w:pos="5040"/>
        </w:tabs>
        <w:spacing w:before="2" w:line="220" w:lineRule="exact"/>
        <w:ind w:left="190" w:right="-27"/>
        <w:rPr>
          <w:rFonts w:ascii="Arial" w:hAnsi="Arial" w:cs="Arial"/>
        </w:rPr>
      </w:pPr>
      <w:r w:rsidRPr="008877E8">
        <w:rPr>
          <w:rFonts w:ascii="Arial" w:eastAsia="Arial" w:hAnsi="Arial" w:cs="Arial"/>
          <w:color w:val="363435"/>
          <w:position w:val="-1"/>
        </w:rPr>
        <w:t>Relationship to Respondent:</w:t>
      </w:r>
      <w:r w:rsidRPr="008877E8">
        <w:rPr>
          <w:rFonts w:ascii="Arial" w:eastAsia="Arial" w:hAnsi="Arial" w:cs="Arial"/>
          <w:color w:val="363435"/>
          <w:u w:val="single"/>
        </w:rPr>
        <w:t xml:space="preserve"> </w:t>
      </w:r>
      <w:r w:rsidR="00894C03" w:rsidRPr="008877E8">
        <w:rPr>
          <w:rFonts w:ascii="Arial" w:eastAsia="Arial" w:hAnsi="Arial" w:cs="Arial"/>
          <w:color w:val="363435"/>
          <w:u w:val="single"/>
        </w:rPr>
        <w:t>Spouse</w:t>
      </w:r>
      <w:r w:rsidR="008214FF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20ABA0F1" w14:textId="7EBA3A64" w:rsidR="00865D45" w:rsidRPr="008877E8" w:rsidRDefault="00000000" w:rsidP="008214FF">
      <w:pPr>
        <w:tabs>
          <w:tab w:val="left" w:pos="5040"/>
        </w:tabs>
        <w:spacing w:before="2" w:line="334" w:lineRule="auto"/>
        <w:ind w:right="-60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  <w:spacing w:val="-22"/>
        </w:rPr>
        <w:t>T</w:t>
      </w:r>
      <w:r w:rsidRPr="008877E8">
        <w:rPr>
          <w:rFonts w:ascii="Arial" w:eastAsia="Arial" w:hAnsi="Arial" w:cs="Arial"/>
          <w:color w:val="363435"/>
        </w:rPr>
        <w:t>elephone:</w:t>
      </w:r>
      <w:r w:rsidR="008214FF" w:rsidRPr="008877E8">
        <w:rPr>
          <w:rFonts w:ascii="Arial" w:eastAsia="Arial" w:hAnsi="Arial" w:cs="Arial"/>
          <w:color w:val="363435"/>
          <w:u w:val="single"/>
        </w:rPr>
        <w:t xml:space="preserve"> </w:t>
      </w:r>
      <w:proofErr w:type="gramStart"/>
      <w:r w:rsidR="00894C03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894C03" w:rsidRPr="008877E8">
        <w:rPr>
          <w:rFonts w:ascii="Arial" w:eastAsia="Arial" w:hAnsi="Arial" w:cs="Arial"/>
          <w:color w:val="363435"/>
          <w:u w:val="single"/>
        </w:rPr>
        <w:t>RespPhone</w:t>
      </w:r>
      <w:proofErr w:type="gramEnd"/>
      <w:r w:rsidR="00894C03" w:rsidRPr="008877E8">
        <w:rPr>
          <w:rFonts w:ascii="Arial" w:eastAsia="Arial" w:hAnsi="Arial" w:cs="Arial"/>
          <w:color w:val="363435"/>
          <w:u w:val="single"/>
        </w:rPr>
        <w:t>|phone</w:t>
      </w:r>
      <w:proofErr w:type="spellEnd"/>
      <w:r w:rsidR="00894C03" w:rsidRPr="008877E8">
        <w:rPr>
          <w:rFonts w:ascii="Arial" w:eastAsia="Arial" w:hAnsi="Arial" w:cs="Arial"/>
          <w:color w:val="363435"/>
          <w:u w:val="single"/>
        </w:rPr>
        <w:t xml:space="preserve"> }}</w:t>
      </w:r>
      <w:r w:rsidR="008214FF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208E4570" w14:textId="495F1712" w:rsidR="00894C03" w:rsidRPr="008877E8" w:rsidRDefault="00000000" w:rsidP="008214FF">
      <w:pPr>
        <w:tabs>
          <w:tab w:val="left" w:pos="5040"/>
        </w:tabs>
        <w:spacing w:before="2" w:line="334" w:lineRule="auto"/>
        <w:ind w:right="-60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Email:</w:t>
      </w:r>
      <w:r w:rsidR="00894C03" w:rsidRPr="008877E8">
        <w:rPr>
          <w:rFonts w:ascii="Arial" w:eastAsia="Arial" w:hAnsi="Arial" w:cs="Arial"/>
          <w:color w:val="363435"/>
          <w:u w:val="single"/>
        </w:rPr>
        <w:t xml:space="preserve"> </w:t>
      </w:r>
      <w:proofErr w:type="gramStart"/>
      <w:r w:rsidR="00894C03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894C03" w:rsidRPr="008877E8">
        <w:rPr>
          <w:rFonts w:ascii="Arial" w:eastAsia="Arial" w:hAnsi="Arial" w:cs="Arial"/>
          <w:color w:val="363435"/>
          <w:u w:val="single"/>
        </w:rPr>
        <w:t>RespEmail</w:t>
      </w:r>
      <w:proofErr w:type="spellEnd"/>
      <w:proofErr w:type="gramEnd"/>
      <w:r w:rsidR="00894C03" w:rsidRPr="008877E8">
        <w:rPr>
          <w:rFonts w:ascii="Arial" w:eastAsia="Arial" w:hAnsi="Arial" w:cs="Arial"/>
          <w:color w:val="363435"/>
          <w:u w:val="single"/>
        </w:rPr>
        <w:t xml:space="preserve"> }}</w:t>
      </w:r>
      <w:r w:rsidR="008214FF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002B4C92" w14:textId="79754916" w:rsidR="00894C03" w:rsidRPr="008877E8" w:rsidRDefault="00000000" w:rsidP="008214FF">
      <w:pPr>
        <w:tabs>
          <w:tab w:val="left" w:pos="5040"/>
        </w:tabs>
        <w:spacing w:before="34" w:line="334" w:lineRule="auto"/>
        <w:ind w:right="-60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DOB:</w:t>
      </w:r>
      <w:r w:rsidR="00894C03" w:rsidRPr="008877E8">
        <w:rPr>
          <w:rFonts w:ascii="Arial" w:eastAsia="Arial" w:hAnsi="Arial" w:cs="Arial"/>
          <w:color w:val="363435"/>
          <w:u w:val="single"/>
        </w:rPr>
        <w:t xml:space="preserve"> </w:t>
      </w:r>
      <w:r w:rsidR="00141C69" w:rsidRPr="008877E8">
        <w:rPr>
          <w:rFonts w:ascii="Arial" w:eastAsia="Arial" w:hAnsi="Arial" w:cs="Arial"/>
          <w:color w:val="363435"/>
          <w:u w:val="single"/>
        </w:rPr>
        <w:t xml:space="preserve">{% if Redacted </w:t>
      </w:r>
      <w:proofErr w:type="gramStart"/>
      <w:r w:rsidR="00141C69" w:rsidRPr="008877E8">
        <w:rPr>
          <w:rFonts w:ascii="Arial" w:eastAsia="Arial" w:hAnsi="Arial" w:cs="Arial"/>
          <w:color w:val="363435"/>
          <w:u w:val="single"/>
        </w:rPr>
        <w:t>%}*</w:t>
      </w:r>
      <w:proofErr w:type="gramEnd"/>
      <w:r w:rsidR="00141C69" w:rsidRPr="008877E8">
        <w:rPr>
          <w:rFonts w:ascii="Arial" w:eastAsia="Arial" w:hAnsi="Arial" w:cs="Arial"/>
          <w:color w:val="363435"/>
          <w:u w:val="single"/>
        </w:rPr>
        <w:t xml:space="preserve">*/**/{{ </w:t>
      </w:r>
      <w:proofErr w:type="spellStart"/>
      <w:r w:rsidR="00141C69" w:rsidRPr="008877E8">
        <w:rPr>
          <w:rFonts w:ascii="Arial" w:eastAsia="Arial" w:hAnsi="Arial" w:cs="Arial"/>
          <w:color w:val="363435"/>
          <w:u w:val="single"/>
        </w:rPr>
        <w:t>RespDOB|date</w:t>
      </w:r>
      <w:proofErr w:type="spellEnd"/>
      <w:r w:rsidR="00141C69" w:rsidRPr="008877E8">
        <w:rPr>
          <w:rFonts w:ascii="Arial" w:eastAsia="Arial" w:hAnsi="Arial" w:cs="Arial"/>
          <w:color w:val="363435"/>
          <w:u w:val="single"/>
        </w:rPr>
        <w:t>(“%Y”) }}{% else %}</w:t>
      </w:r>
      <w:r w:rsidR="00894C03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894C03" w:rsidRPr="008877E8">
        <w:rPr>
          <w:rFonts w:ascii="Arial" w:eastAsia="Arial" w:hAnsi="Arial" w:cs="Arial"/>
          <w:color w:val="363435"/>
          <w:u w:val="single"/>
        </w:rPr>
        <w:t>RespDOB|date</w:t>
      </w:r>
      <w:proofErr w:type="spellEnd"/>
      <w:r w:rsidR="00894C03" w:rsidRPr="008877E8">
        <w:rPr>
          <w:rFonts w:ascii="Arial" w:eastAsia="Arial" w:hAnsi="Arial" w:cs="Arial"/>
          <w:color w:val="363435"/>
          <w:u w:val="single"/>
        </w:rPr>
        <w:t xml:space="preserve"> }}</w:t>
      </w:r>
      <w:r w:rsidR="00141C69" w:rsidRPr="008877E8">
        <w:rPr>
          <w:rFonts w:ascii="Arial" w:eastAsia="Arial" w:hAnsi="Arial" w:cs="Arial"/>
          <w:color w:val="363435"/>
          <w:u w:val="single"/>
        </w:rPr>
        <w:t>{% endif %}</w:t>
      </w:r>
      <w:r w:rsidR="008214FF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33B003A9" w14:textId="5A886F2A" w:rsidR="006C184C" w:rsidRPr="008877E8" w:rsidRDefault="00000000" w:rsidP="008214FF">
      <w:pPr>
        <w:tabs>
          <w:tab w:val="left" w:pos="5040"/>
        </w:tabs>
        <w:spacing w:before="34" w:line="334" w:lineRule="auto"/>
        <w:ind w:right="-60"/>
        <w:rPr>
          <w:rFonts w:ascii="Arial" w:eastAsia="Arial" w:hAnsi="Arial" w:cs="Arial"/>
        </w:rPr>
      </w:pPr>
      <w:r w:rsidRPr="008877E8">
        <w:rPr>
          <w:rFonts w:ascii="Arial" w:eastAsia="Arial" w:hAnsi="Arial" w:cs="Arial"/>
          <w:color w:val="363435"/>
        </w:rPr>
        <w:t>SSN:</w:t>
      </w:r>
      <w:r w:rsidR="00894C03" w:rsidRPr="008877E8">
        <w:rPr>
          <w:rFonts w:ascii="Arial" w:eastAsia="Arial" w:hAnsi="Arial" w:cs="Arial"/>
          <w:color w:val="363435"/>
          <w:u w:val="single"/>
        </w:rPr>
        <w:t xml:space="preserve"> </w:t>
      </w:r>
      <w:r w:rsidR="00141C69" w:rsidRPr="008877E8">
        <w:rPr>
          <w:rFonts w:ascii="Arial" w:eastAsia="Arial" w:hAnsi="Arial" w:cs="Arial"/>
          <w:color w:val="363435"/>
          <w:u w:val="single"/>
        </w:rPr>
        <w:t xml:space="preserve">{% if Redacted </w:t>
      </w:r>
      <w:proofErr w:type="gramStart"/>
      <w:r w:rsidR="00141C69" w:rsidRPr="008877E8">
        <w:rPr>
          <w:rFonts w:ascii="Arial" w:eastAsia="Arial" w:hAnsi="Arial" w:cs="Arial"/>
          <w:color w:val="363435"/>
          <w:u w:val="single"/>
        </w:rPr>
        <w:t>%}*</w:t>
      </w:r>
      <w:proofErr w:type="gramEnd"/>
      <w:r w:rsidR="00141C69" w:rsidRPr="008877E8">
        <w:rPr>
          <w:rFonts w:ascii="Arial" w:eastAsia="Arial" w:hAnsi="Arial" w:cs="Arial"/>
          <w:color w:val="363435"/>
          <w:u w:val="single"/>
        </w:rPr>
        <w:t>*</w:t>
      </w:r>
      <w:r w:rsidR="00676E33" w:rsidRPr="008877E8">
        <w:rPr>
          <w:rFonts w:ascii="Arial" w:eastAsia="Arial" w:hAnsi="Arial" w:cs="Arial"/>
          <w:color w:val="363435"/>
          <w:u w:val="single"/>
        </w:rPr>
        <w:t>*</w:t>
      </w:r>
      <w:r w:rsidR="00141C69" w:rsidRPr="008877E8">
        <w:rPr>
          <w:rFonts w:ascii="Arial" w:eastAsia="Arial" w:hAnsi="Arial" w:cs="Arial"/>
          <w:color w:val="363435"/>
          <w:u w:val="single"/>
        </w:rPr>
        <w:t>-**-****{% else %}</w:t>
      </w:r>
      <w:r w:rsidR="00894C03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894C03" w:rsidRPr="008877E8">
        <w:rPr>
          <w:rFonts w:ascii="Arial" w:eastAsia="Arial" w:hAnsi="Arial" w:cs="Arial"/>
          <w:color w:val="363435"/>
          <w:u w:val="single"/>
        </w:rPr>
        <w:t>RespSocial</w:t>
      </w:r>
      <w:proofErr w:type="spellEnd"/>
      <w:r w:rsidR="00894C03" w:rsidRPr="008877E8">
        <w:rPr>
          <w:rFonts w:ascii="Arial" w:eastAsia="Arial" w:hAnsi="Arial" w:cs="Arial"/>
          <w:color w:val="363435"/>
          <w:u w:val="single"/>
        </w:rPr>
        <w:t xml:space="preserve"> }}</w:t>
      </w:r>
      <w:r w:rsidR="00141C69" w:rsidRPr="008877E8">
        <w:rPr>
          <w:rFonts w:ascii="Arial" w:eastAsia="Arial" w:hAnsi="Arial" w:cs="Arial"/>
          <w:color w:val="363435"/>
          <w:u w:val="single"/>
        </w:rPr>
        <w:t>{% endif %}</w:t>
      </w:r>
      <w:r w:rsidR="008214FF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028944FD" w14:textId="3D82A14D" w:rsidR="006C184C" w:rsidRPr="008877E8" w:rsidRDefault="00000000" w:rsidP="00196B47">
      <w:pPr>
        <w:tabs>
          <w:tab w:val="left" w:pos="5040"/>
        </w:tabs>
        <w:spacing w:before="2" w:line="334" w:lineRule="auto"/>
        <w:ind w:right="-60"/>
        <w:rPr>
          <w:rFonts w:ascii="Arial" w:eastAsia="Arial" w:hAnsi="Arial" w:cs="Arial"/>
          <w:u w:val="single"/>
        </w:rPr>
        <w:sectPr w:rsidR="006C184C" w:rsidRPr="008877E8" w:rsidSect="00ED76A4">
          <w:type w:val="continuous"/>
          <w:pgSz w:w="12240" w:h="15840"/>
          <w:pgMar w:top="620" w:right="600" w:bottom="280" w:left="620" w:header="720" w:footer="720" w:gutter="0"/>
          <w:cols w:num="2" w:space="720" w:equalWidth="0">
            <w:col w:w="5097" w:space="763"/>
            <w:col w:w="5160"/>
          </w:cols>
        </w:sectPr>
      </w:pPr>
      <w:r w:rsidRPr="008877E8">
        <w:rPr>
          <w:rFonts w:ascii="Arial" w:eastAsia="Arial" w:hAnsi="Arial" w:cs="Arial"/>
          <w:color w:val="363435"/>
          <w:position w:val="-1"/>
        </w:rPr>
        <w:t>Relationship to Petitioner:</w:t>
      </w:r>
      <w:r w:rsidR="00894C03" w:rsidRPr="008877E8">
        <w:rPr>
          <w:rFonts w:ascii="Arial" w:eastAsia="Arial" w:hAnsi="Arial" w:cs="Arial"/>
          <w:color w:val="363435"/>
          <w:u w:val="single"/>
        </w:rPr>
        <w:t xml:space="preserve"> Spouse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6728422C" w14:textId="54B9F5D4" w:rsidR="006C184C" w:rsidRPr="008877E8" w:rsidRDefault="00000000">
      <w:pPr>
        <w:spacing w:before="94" w:line="250" w:lineRule="auto"/>
        <w:ind w:left="190" w:right="175"/>
        <w:jc w:val="both"/>
        <w:rPr>
          <w:rFonts w:ascii="Arial" w:eastAsia="Arial" w:hAnsi="Arial" w:cs="Arial"/>
        </w:rPr>
      </w:pPr>
      <w:r w:rsidRPr="008877E8">
        <w:rPr>
          <w:rFonts w:ascii="Arial" w:eastAsia="Arial" w:hAnsi="Arial" w:cs="Arial"/>
          <w:color w:val="363435"/>
        </w:rPr>
        <w:t>For</w:t>
      </w:r>
      <w:r w:rsidRPr="008877E8">
        <w:rPr>
          <w:rFonts w:ascii="Arial" w:eastAsia="Arial" w:hAnsi="Arial" w:cs="Arial"/>
          <w:color w:val="363435"/>
          <w:spacing w:val="-9"/>
        </w:rPr>
        <w:t xml:space="preserve"> </w:t>
      </w:r>
      <w:r w:rsidRPr="008877E8">
        <w:rPr>
          <w:rFonts w:ascii="Arial" w:eastAsia="Arial" w:hAnsi="Arial" w:cs="Arial"/>
          <w:color w:val="363435"/>
        </w:rPr>
        <w:t>ALL</w:t>
      </w:r>
      <w:r w:rsidRPr="008877E8">
        <w:rPr>
          <w:rFonts w:ascii="Arial" w:eastAsia="Arial" w:hAnsi="Arial" w:cs="Arial"/>
          <w:color w:val="363435"/>
          <w:spacing w:val="-6"/>
        </w:rPr>
        <w:t xml:space="preserve"> </w:t>
      </w:r>
      <w:r w:rsidRPr="008877E8">
        <w:rPr>
          <w:rFonts w:ascii="Arial" w:eastAsia="Arial" w:hAnsi="Arial" w:cs="Arial"/>
          <w:color w:val="363435"/>
        </w:rPr>
        <w:t>OTHER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  <w:spacing w:val="-15"/>
        </w:rPr>
        <w:t>P</w:t>
      </w:r>
      <w:r w:rsidRPr="008877E8">
        <w:rPr>
          <w:rFonts w:ascii="Arial" w:eastAsia="Arial" w:hAnsi="Arial" w:cs="Arial"/>
          <w:color w:val="363435"/>
        </w:rPr>
        <w:t>A</w:t>
      </w:r>
      <w:r w:rsidRPr="008877E8">
        <w:rPr>
          <w:rFonts w:ascii="Arial" w:eastAsia="Arial" w:hAnsi="Arial" w:cs="Arial"/>
          <w:color w:val="363435"/>
          <w:spacing w:val="-4"/>
        </w:rPr>
        <w:t>R</w:t>
      </w:r>
      <w:r w:rsidRPr="008877E8">
        <w:rPr>
          <w:rFonts w:ascii="Arial" w:eastAsia="Arial" w:hAnsi="Arial" w:cs="Arial"/>
          <w:color w:val="363435"/>
        </w:rPr>
        <w:t>TIES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>to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>this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 xml:space="preserve">case: </w:t>
      </w:r>
      <w:r w:rsidRPr="008877E8">
        <w:rPr>
          <w:rFonts w:ascii="Arial" w:eastAsia="Arial" w:hAnsi="Arial" w:cs="Arial"/>
          <w:color w:val="363435"/>
          <w:spacing w:val="3"/>
        </w:rPr>
        <w:t xml:space="preserve"> </w:t>
      </w:r>
      <w:r w:rsidRPr="008877E8">
        <w:rPr>
          <w:rFonts w:ascii="Arial" w:eastAsia="Arial" w:hAnsi="Arial" w:cs="Arial"/>
          <w:color w:val="363435"/>
        </w:rPr>
        <w:t>please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>list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>below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>the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>name,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>current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>address,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>date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>of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>birth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>(DOB),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>social</w:t>
      </w:r>
      <w:r w:rsidRPr="008877E8">
        <w:rPr>
          <w:rFonts w:ascii="Arial" w:eastAsia="Arial" w:hAnsi="Arial" w:cs="Arial"/>
          <w:color w:val="363435"/>
          <w:spacing w:val="2"/>
        </w:rPr>
        <w:t xml:space="preserve"> </w:t>
      </w:r>
      <w:r w:rsidRPr="008877E8">
        <w:rPr>
          <w:rFonts w:ascii="Arial" w:eastAsia="Arial" w:hAnsi="Arial" w:cs="Arial"/>
          <w:color w:val="363435"/>
        </w:rPr>
        <w:t>security number</w:t>
      </w:r>
      <w:r w:rsidRPr="008877E8">
        <w:rPr>
          <w:rFonts w:ascii="Arial" w:eastAsia="Arial" w:hAnsi="Arial" w:cs="Arial"/>
          <w:color w:val="363435"/>
          <w:spacing w:val="-28"/>
        </w:rPr>
        <w:t xml:space="preserve"> </w:t>
      </w:r>
      <w:r w:rsidRPr="008877E8">
        <w:rPr>
          <w:rFonts w:ascii="Arial" w:eastAsia="Arial" w:hAnsi="Arial" w:cs="Arial"/>
          <w:color w:val="363435"/>
        </w:rPr>
        <w:t>(SSN),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and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relationship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to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the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Petitione</w:t>
      </w:r>
      <w:r w:rsidRPr="008877E8">
        <w:rPr>
          <w:rFonts w:ascii="Arial" w:eastAsia="Arial" w:hAnsi="Arial" w:cs="Arial"/>
          <w:color w:val="363435"/>
          <w:spacing w:val="-11"/>
        </w:rPr>
        <w:t>r</w:t>
      </w:r>
      <w:r w:rsidRPr="008877E8">
        <w:rPr>
          <w:rFonts w:ascii="Arial" w:eastAsia="Arial" w:hAnsi="Arial" w:cs="Arial"/>
          <w:color w:val="363435"/>
        </w:rPr>
        <w:t>,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of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any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other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parties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to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this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action,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or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children</w:t>
      </w:r>
      <w:r w:rsidRPr="008877E8">
        <w:rPr>
          <w:rFonts w:ascii="Arial" w:eastAsia="Arial" w:hAnsi="Arial" w:cs="Arial"/>
          <w:color w:val="363435"/>
          <w:spacing w:val="-28"/>
        </w:rPr>
        <w:t xml:space="preserve"> </w:t>
      </w:r>
      <w:r w:rsidRPr="008877E8">
        <w:rPr>
          <w:rFonts w:ascii="Arial" w:eastAsia="Arial" w:hAnsi="Arial" w:cs="Arial"/>
          <w:color w:val="363435"/>
        </w:rPr>
        <w:t>of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the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Petitioner</w:t>
      </w:r>
      <w:r w:rsidRPr="008877E8">
        <w:rPr>
          <w:rFonts w:ascii="Arial" w:eastAsia="Arial" w:hAnsi="Arial" w:cs="Arial"/>
          <w:color w:val="363435"/>
          <w:spacing w:val="-28"/>
        </w:rPr>
        <w:t xml:space="preserve"> </w:t>
      </w:r>
      <w:r w:rsidRPr="008877E8">
        <w:rPr>
          <w:rFonts w:ascii="Arial" w:eastAsia="Arial" w:hAnsi="Arial" w:cs="Arial"/>
          <w:color w:val="363435"/>
        </w:rPr>
        <w:t>or</w:t>
      </w:r>
      <w:r w:rsidRPr="008877E8">
        <w:rPr>
          <w:rFonts w:ascii="Arial" w:eastAsia="Arial" w:hAnsi="Arial" w:cs="Arial"/>
          <w:color w:val="363435"/>
          <w:spacing w:val="-27"/>
        </w:rPr>
        <w:t xml:space="preserve"> </w:t>
      </w:r>
      <w:r w:rsidRPr="008877E8">
        <w:rPr>
          <w:rFonts w:ascii="Arial" w:eastAsia="Arial" w:hAnsi="Arial" w:cs="Arial"/>
          <w:color w:val="363435"/>
        </w:rPr>
        <w:t>Respondent.</w:t>
      </w:r>
      <w:r w:rsidR="00D04C91" w:rsidRPr="008877E8">
        <w:rPr>
          <w:rFonts w:ascii="Arial" w:eastAsia="Arial" w:hAnsi="Arial" w:cs="Arial"/>
          <w:color w:val="363435"/>
        </w:rPr>
        <w:t xml:space="preserve">{% set c1 = </w:t>
      </w:r>
      <w:proofErr w:type="spellStart"/>
      <w:r w:rsidR="00D04C91" w:rsidRPr="008877E8">
        <w:rPr>
          <w:rFonts w:ascii="Arial" w:eastAsia="Arial" w:hAnsi="Arial" w:cs="Arial"/>
          <w:color w:val="363435"/>
        </w:rPr>
        <w:t>ChildInfo|length</w:t>
      </w:r>
      <w:proofErr w:type="spellEnd"/>
      <w:r w:rsidR="00D04C91" w:rsidRPr="008877E8">
        <w:rPr>
          <w:rFonts w:ascii="Arial" w:eastAsia="Arial" w:hAnsi="Arial" w:cs="Arial"/>
          <w:color w:val="363435"/>
        </w:rPr>
        <w:t xml:space="preserve"> &gt; 0 %}{% set c2 = </w:t>
      </w:r>
      <w:proofErr w:type="spellStart"/>
      <w:r w:rsidR="00D04C91" w:rsidRPr="008877E8">
        <w:rPr>
          <w:rFonts w:ascii="Arial" w:eastAsia="Arial" w:hAnsi="Arial" w:cs="Arial"/>
          <w:color w:val="363435"/>
        </w:rPr>
        <w:t>ChildInfo|length</w:t>
      </w:r>
      <w:proofErr w:type="spellEnd"/>
      <w:r w:rsidR="00D04C91" w:rsidRPr="008877E8">
        <w:rPr>
          <w:rFonts w:ascii="Arial" w:eastAsia="Arial" w:hAnsi="Arial" w:cs="Arial"/>
          <w:color w:val="363435"/>
        </w:rPr>
        <w:t xml:space="preserve"> &gt; 1 %}{% set c3 = </w:t>
      </w:r>
      <w:proofErr w:type="spellStart"/>
      <w:r w:rsidR="00D04C91" w:rsidRPr="008877E8">
        <w:rPr>
          <w:rFonts w:ascii="Arial" w:eastAsia="Arial" w:hAnsi="Arial" w:cs="Arial"/>
          <w:color w:val="363435"/>
        </w:rPr>
        <w:t>ChildInfo|length</w:t>
      </w:r>
      <w:proofErr w:type="spellEnd"/>
      <w:r w:rsidR="00D04C91" w:rsidRPr="008877E8">
        <w:rPr>
          <w:rFonts w:ascii="Arial" w:eastAsia="Arial" w:hAnsi="Arial" w:cs="Arial"/>
          <w:color w:val="363435"/>
        </w:rPr>
        <w:t xml:space="preserve"> &gt; 2 %}{% set c4 = </w:t>
      </w:r>
      <w:proofErr w:type="spellStart"/>
      <w:r w:rsidR="00D04C91" w:rsidRPr="008877E8">
        <w:rPr>
          <w:rFonts w:ascii="Arial" w:eastAsia="Arial" w:hAnsi="Arial" w:cs="Arial"/>
          <w:color w:val="363435"/>
        </w:rPr>
        <w:t>ChildInfo|length</w:t>
      </w:r>
      <w:proofErr w:type="spellEnd"/>
      <w:r w:rsidR="00D04C91" w:rsidRPr="008877E8">
        <w:rPr>
          <w:rFonts w:ascii="Arial" w:eastAsia="Arial" w:hAnsi="Arial" w:cs="Arial"/>
          <w:color w:val="363435"/>
        </w:rPr>
        <w:t xml:space="preserve"> &gt; 3 %}</w:t>
      </w:r>
    </w:p>
    <w:p w14:paraId="0E7F8EE5" w14:textId="77777777" w:rsidR="006C184C" w:rsidRPr="008877E8" w:rsidRDefault="00000000">
      <w:pPr>
        <w:spacing w:before="80" w:line="220" w:lineRule="exact"/>
        <w:ind w:left="190" w:right="8037"/>
        <w:jc w:val="both"/>
        <w:rPr>
          <w:rFonts w:ascii="Arial" w:eastAsia="Arial" w:hAnsi="Arial" w:cs="Arial"/>
        </w:rPr>
        <w:sectPr w:rsidR="006C184C" w:rsidRPr="008877E8" w:rsidSect="00ED76A4">
          <w:type w:val="continuous"/>
          <w:pgSz w:w="12240" w:h="15840"/>
          <w:pgMar w:top="620" w:right="600" w:bottom="280" w:left="620" w:header="720" w:footer="720" w:gutter="0"/>
          <w:cols w:space="720"/>
        </w:sectPr>
      </w:pPr>
      <w:r w:rsidRPr="008877E8">
        <w:rPr>
          <w:rFonts w:ascii="Arial" w:eastAsia="Arial" w:hAnsi="Arial" w:cs="Arial"/>
          <w:b/>
          <w:color w:val="363435"/>
          <w:position w:val="-1"/>
        </w:rPr>
        <w:t xml:space="preserve">OTHER </w:t>
      </w:r>
      <w:r w:rsidRPr="008877E8">
        <w:rPr>
          <w:rFonts w:ascii="Arial" w:eastAsia="Arial" w:hAnsi="Arial" w:cs="Arial"/>
          <w:b/>
          <w:color w:val="363435"/>
          <w:spacing w:val="-15"/>
          <w:position w:val="-1"/>
        </w:rPr>
        <w:t>P</w:t>
      </w:r>
      <w:r w:rsidRPr="008877E8">
        <w:rPr>
          <w:rFonts w:ascii="Arial" w:eastAsia="Arial" w:hAnsi="Arial" w:cs="Arial"/>
          <w:b/>
          <w:color w:val="363435"/>
          <w:position w:val="-1"/>
        </w:rPr>
        <w:t>ARTIES/CHILDREN:</w:t>
      </w:r>
    </w:p>
    <w:p w14:paraId="281C1FBC" w14:textId="25A8CB5D" w:rsidR="00D04C91" w:rsidRPr="008877E8" w:rsidRDefault="00000000" w:rsidP="00EF2CE3">
      <w:pPr>
        <w:tabs>
          <w:tab w:val="left" w:pos="5020"/>
        </w:tabs>
        <w:spacing w:before="4" w:line="320" w:lineRule="atLeast"/>
        <w:ind w:left="190" w:right="-34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Name:</w:t>
      </w:r>
      <w:r w:rsidR="00B00EED" w:rsidRPr="008877E8">
        <w:rPr>
          <w:rFonts w:ascii="Arial" w:eastAsia="Arial" w:hAnsi="Arial" w:cs="Arial"/>
          <w:color w:val="363435"/>
          <w:u w:val="single"/>
        </w:rPr>
        <w:t xml:space="preserve"> </w:t>
      </w:r>
      <w:r w:rsidR="00D04C91" w:rsidRPr="008877E8">
        <w:rPr>
          <w:rFonts w:ascii="Arial" w:eastAsia="Arial" w:hAnsi="Arial" w:cs="Arial"/>
          <w:color w:val="363435"/>
          <w:u w:val="single"/>
        </w:rPr>
        <w:t xml:space="preserve">{% if c1 </w:t>
      </w:r>
      <w:proofErr w:type="gramStart"/>
      <w:r w:rsidR="00D04C91" w:rsidRPr="008877E8">
        <w:rPr>
          <w:rFonts w:ascii="Arial" w:eastAsia="Arial" w:hAnsi="Arial" w:cs="Arial"/>
          <w:color w:val="363435"/>
          <w:u w:val="single"/>
        </w:rPr>
        <w:t>%}</w:t>
      </w:r>
      <w:r w:rsidR="00141C69" w:rsidRPr="008877E8">
        <w:rPr>
          <w:rFonts w:ascii="Arial" w:eastAsia="Arial" w:hAnsi="Arial" w:cs="Arial"/>
          <w:color w:val="363435"/>
          <w:u w:val="single"/>
        </w:rPr>
        <w:t>{</w:t>
      </w:r>
      <w:proofErr w:type="gramEnd"/>
      <w:r w:rsidR="00141C69" w:rsidRPr="008877E8">
        <w:rPr>
          <w:rFonts w:ascii="Arial" w:eastAsia="Arial" w:hAnsi="Arial" w:cs="Arial"/>
          <w:color w:val="363435"/>
          <w:u w:val="single"/>
        </w:rPr>
        <w:t xml:space="preserve">% if Redacted %}{{ </w:t>
      </w:r>
      <w:proofErr w:type="spellStart"/>
      <w:r w:rsidR="00141C69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141C69" w:rsidRPr="008877E8">
        <w:rPr>
          <w:rFonts w:ascii="Arial" w:eastAsia="Arial" w:hAnsi="Arial" w:cs="Arial"/>
          <w:color w:val="363435"/>
          <w:u w:val="single"/>
        </w:rPr>
        <w:t>[0].</w:t>
      </w:r>
      <w:proofErr w:type="spellStart"/>
      <w:r w:rsidR="00141C69" w:rsidRPr="008877E8">
        <w:rPr>
          <w:rFonts w:ascii="Arial" w:eastAsia="Arial" w:hAnsi="Arial" w:cs="Arial"/>
          <w:color w:val="363435"/>
          <w:u w:val="single"/>
        </w:rPr>
        <w:t>Name|initials|upper</w:t>
      </w:r>
      <w:proofErr w:type="spellEnd"/>
      <w:r w:rsidR="00141C69" w:rsidRPr="008877E8">
        <w:rPr>
          <w:rFonts w:ascii="Arial" w:eastAsia="Arial" w:hAnsi="Arial" w:cs="Arial"/>
          <w:color w:val="363435"/>
          <w:u w:val="single"/>
        </w:rPr>
        <w:t xml:space="preserve"> }}{% else %}</w:t>
      </w:r>
      <w:r w:rsidR="00D04C91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D04C91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D04C91" w:rsidRPr="008877E8">
        <w:rPr>
          <w:rFonts w:ascii="Arial" w:eastAsia="Arial" w:hAnsi="Arial" w:cs="Arial"/>
          <w:color w:val="363435"/>
          <w:u w:val="single"/>
        </w:rPr>
        <w:t>[0].Name }}</w:t>
      </w:r>
      <w:r w:rsidR="00141C69" w:rsidRPr="008877E8">
        <w:rPr>
          <w:rFonts w:ascii="Arial" w:eastAsia="Arial" w:hAnsi="Arial" w:cs="Arial"/>
          <w:color w:val="363435"/>
          <w:u w:val="single"/>
        </w:rPr>
        <w:t>{% endif %}</w:t>
      </w:r>
      <w:r w:rsidR="00D04C91" w:rsidRPr="008877E8">
        <w:rPr>
          <w:rFonts w:ascii="Arial" w:eastAsia="Arial" w:hAnsi="Arial" w:cs="Arial"/>
          <w:color w:val="363435"/>
          <w:u w:val="single"/>
        </w:rPr>
        <w:t>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3ABF45C5" w14:textId="6CE9426B" w:rsidR="00D04C91" w:rsidRPr="008877E8" w:rsidRDefault="00000000" w:rsidP="00EF2CE3">
      <w:pPr>
        <w:tabs>
          <w:tab w:val="left" w:pos="5020"/>
        </w:tabs>
        <w:spacing w:before="4" w:line="320" w:lineRule="atLeast"/>
        <w:ind w:right="-34" w:firstLine="180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Address:</w:t>
      </w:r>
      <w:r w:rsidR="00D04C91" w:rsidRPr="008877E8">
        <w:rPr>
          <w:rFonts w:ascii="Arial" w:eastAsia="Arial" w:hAnsi="Arial" w:cs="Arial"/>
          <w:color w:val="363435"/>
          <w:u w:val="single"/>
        </w:rPr>
        <w:t xml:space="preserve"> {% if c1 </w:t>
      </w:r>
      <w:proofErr w:type="gramStart"/>
      <w:r w:rsidR="00D04C91" w:rsidRPr="008877E8">
        <w:rPr>
          <w:rFonts w:ascii="Arial" w:eastAsia="Arial" w:hAnsi="Arial" w:cs="Arial"/>
          <w:color w:val="363435"/>
          <w:u w:val="single"/>
        </w:rPr>
        <w:t>%}Same</w:t>
      </w:r>
      <w:proofErr w:type="gramEnd"/>
      <w:r w:rsidR="00D04C91" w:rsidRPr="008877E8">
        <w:rPr>
          <w:rFonts w:ascii="Arial" w:eastAsia="Arial" w:hAnsi="Arial" w:cs="Arial"/>
          <w:color w:val="363435"/>
          <w:u w:val="single"/>
        </w:rPr>
        <w:t xml:space="preserve"> as parties{%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  <w:r w:rsidRPr="008877E8">
        <w:rPr>
          <w:rFonts w:ascii="Arial" w:hAnsi="Arial" w:cs="Arial"/>
        </w:rPr>
        <w:br w:type="column"/>
      </w:r>
      <w:r w:rsidRPr="008877E8">
        <w:rPr>
          <w:rFonts w:ascii="Arial" w:eastAsia="Arial" w:hAnsi="Arial" w:cs="Arial"/>
          <w:color w:val="363435"/>
        </w:rPr>
        <w:t>Name:</w:t>
      </w:r>
      <w:r w:rsidR="00B00EED" w:rsidRPr="008877E8">
        <w:rPr>
          <w:rFonts w:ascii="Arial" w:eastAsia="Arial" w:hAnsi="Arial" w:cs="Arial"/>
          <w:color w:val="363435"/>
          <w:u w:val="single"/>
        </w:rPr>
        <w:t xml:space="preserve"> </w:t>
      </w:r>
      <w:r w:rsidR="00D04C91" w:rsidRPr="008877E8">
        <w:rPr>
          <w:rFonts w:ascii="Arial" w:eastAsia="Arial" w:hAnsi="Arial" w:cs="Arial"/>
          <w:color w:val="363435"/>
          <w:u w:val="single"/>
        </w:rPr>
        <w:t>{% if c2 %}</w:t>
      </w:r>
      <w:r w:rsidR="00141C69" w:rsidRPr="008877E8">
        <w:rPr>
          <w:rFonts w:ascii="Arial" w:eastAsia="Arial" w:hAnsi="Arial" w:cs="Arial"/>
          <w:color w:val="363435"/>
          <w:u w:val="single"/>
        </w:rPr>
        <w:t xml:space="preserve">{% if Redacted %}{{ </w:t>
      </w:r>
      <w:proofErr w:type="spellStart"/>
      <w:r w:rsidR="00141C69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141C69" w:rsidRPr="008877E8">
        <w:rPr>
          <w:rFonts w:ascii="Arial" w:eastAsia="Arial" w:hAnsi="Arial" w:cs="Arial"/>
          <w:color w:val="363435"/>
          <w:u w:val="single"/>
        </w:rPr>
        <w:t>[1].</w:t>
      </w:r>
      <w:proofErr w:type="spellStart"/>
      <w:r w:rsidR="00141C69" w:rsidRPr="008877E8">
        <w:rPr>
          <w:rFonts w:ascii="Arial" w:eastAsia="Arial" w:hAnsi="Arial" w:cs="Arial"/>
          <w:color w:val="363435"/>
          <w:u w:val="single"/>
        </w:rPr>
        <w:t>Name|initials|upper</w:t>
      </w:r>
      <w:proofErr w:type="spellEnd"/>
      <w:r w:rsidR="00141C69" w:rsidRPr="008877E8">
        <w:rPr>
          <w:rFonts w:ascii="Arial" w:eastAsia="Arial" w:hAnsi="Arial" w:cs="Arial"/>
          <w:color w:val="363435"/>
          <w:u w:val="single"/>
        </w:rPr>
        <w:t xml:space="preserve"> }}{% else %}</w:t>
      </w:r>
      <w:r w:rsidR="00D04C91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D04C91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D04C91" w:rsidRPr="008877E8">
        <w:rPr>
          <w:rFonts w:ascii="Arial" w:eastAsia="Arial" w:hAnsi="Arial" w:cs="Arial"/>
          <w:color w:val="363435"/>
          <w:u w:val="single"/>
        </w:rPr>
        <w:t>[1].Name }}</w:t>
      </w:r>
      <w:r w:rsidR="00141C69" w:rsidRPr="008877E8">
        <w:rPr>
          <w:rFonts w:ascii="Arial" w:eastAsia="Arial" w:hAnsi="Arial" w:cs="Arial"/>
          <w:color w:val="363435"/>
          <w:u w:val="single"/>
        </w:rPr>
        <w:t>{% endif %}</w:t>
      </w:r>
      <w:r w:rsidR="00D04C91" w:rsidRPr="008877E8">
        <w:rPr>
          <w:rFonts w:ascii="Arial" w:eastAsia="Arial" w:hAnsi="Arial" w:cs="Arial"/>
          <w:color w:val="363435"/>
          <w:u w:val="single"/>
        </w:rPr>
        <w:t>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781409AA" w14:textId="101B4DAB" w:rsidR="00D04C91" w:rsidRPr="008877E8" w:rsidRDefault="00000000" w:rsidP="00196B47">
      <w:pPr>
        <w:tabs>
          <w:tab w:val="left" w:pos="5040"/>
        </w:tabs>
        <w:spacing w:before="4" w:line="320" w:lineRule="atLeast"/>
        <w:ind w:right="-60"/>
        <w:rPr>
          <w:rFonts w:ascii="Arial" w:eastAsia="Arial" w:hAnsi="Arial" w:cs="Arial"/>
          <w:color w:val="363435"/>
        </w:rPr>
        <w:sectPr w:rsidR="00D04C91" w:rsidRPr="008877E8" w:rsidSect="00ED76A4">
          <w:type w:val="continuous"/>
          <w:pgSz w:w="12240" w:h="15840"/>
          <w:pgMar w:top="620" w:right="600" w:bottom="280" w:left="620" w:header="720" w:footer="720" w:gutter="0"/>
          <w:cols w:num="2" w:space="720" w:equalWidth="0">
            <w:col w:w="5062" w:space="798"/>
            <w:col w:w="5160"/>
          </w:cols>
        </w:sectPr>
      </w:pPr>
      <w:r w:rsidRPr="008877E8">
        <w:rPr>
          <w:rFonts w:ascii="Arial" w:eastAsia="Arial" w:hAnsi="Arial" w:cs="Arial"/>
          <w:color w:val="363435"/>
        </w:rPr>
        <w:t>Address:</w:t>
      </w:r>
      <w:r w:rsidR="00B00EED" w:rsidRPr="008877E8">
        <w:rPr>
          <w:rFonts w:ascii="Arial" w:eastAsia="Arial" w:hAnsi="Arial" w:cs="Arial"/>
          <w:color w:val="363435"/>
          <w:u w:val="single"/>
        </w:rPr>
        <w:t xml:space="preserve"> </w:t>
      </w:r>
      <w:r w:rsidR="00D04C91" w:rsidRPr="008877E8">
        <w:rPr>
          <w:rFonts w:ascii="Arial" w:eastAsia="Arial" w:hAnsi="Arial" w:cs="Arial"/>
          <w:color w:val="363435"/>
          <w:u w:val="single"/>
        </w:rPr>
        <w:t xml:space="preserve">{% if c2 </w:t>
      </w:r>
      <w:proofErr w:type="gramStart"/>
      <w:r w:rsidR="00D04C91" w:rsidRPr="008877E8">
        <w:rPr>
          <w:rFonts w:ascii="Arial" w:eastAsia="Arial" w:hAnsi="Arial" w:cs="Arial"/>
          <w:color w:val="363435"/>
          <w:u w:val="single"/>
        </w:rPr>
        <w:t>%}Same</w:t>
      </w:r>
      <w:proofErr w:type="gramEnd"/>
      <w:r w:rsidR="00D04C91" w:rsidRPr="008877E8">
        <w:rPr>
          <w:rFonts w:ascii="Arial" w:eastAsia="Arial" w:hAnsi="Arial" w:cs="Arial"/>
          <w:color w:val="363435"/>
          <w:u w:val="single"/>
        </w:rPr>
        <w:t xml:space="preserve"> as parties{%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33C3CA0D" w14:textId="77777777" w:rsidR="006C184C" w:rsidRPr="008877E8" w:rsidRDefault="006C184C" w:rsidP="00EF2CE3">
      <w:pPr>
        <w:spacing w:before="6" w:line="160" w:lineRule="exact"/>
        <w:rPr>
          <w:rFonts w:ascii="Arial" w:hAnsi="Arial" w:cs="Arial"/>
          <w:sz w:val="17"/>
          <w:szCs w:val="17"/>
        </w:rPr>
      </w:pPr>
    </w:p>
    <w:p w14:paraId="792B21F8" w14:textId="77777777" w:rsidR="006C184C" w:rsidRPr="008877E8" w:rsidRDefault="006C184C" w:rsidP="00EF2CE3">
      <w:pPr>
        <w:spacing w:line="200" w:lineRule="exact"/>
        <w:rPr>
          <w:rFonts w:ascii="Arial" w:hAnsi="Arial" w:cs="Arial"/>
        </w:rPr>
        <w:sectPr w:rsidR="006C184C" w:rsidRPr="008877E8" w:rsidSect="00ED76A4">
          <w:type w:val="continuous"/>
          <w:pgSz w:w="12240" w:h="15840"/>
          <w:pgMar w:top="620" w:right="600" w:bottom="280" w:left="620" w:header="720" w:footer="720" w:gutter="0"/>
          <w:cols w:space="720"/>
        </w:sectPr>
      </w:pPr>
    </w:p>
    <w:p w14:paraId="05FB3832" w14:textId="0C93F488" w:rsidR="00D04C91" w:rsidRPr="008877E8" w:rsidRDefault="00000000" w:rsidP="00EF2CE3">
      <w:pPr>
        <w:tabs>
          <w:tab w:val="left" w:pos="5040"/>
        </w:tabs>
        <w:spacing w:before="34" w:line="333" w:lineRule="auto"/>
        <w:ind w:left="190" w:right="-34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  <w:spacing w:val="-22"/>
        </w:rPr>
        <w:t>T</w:t>
      </w:r>
      <w:r w:rsidRPr="008877E8">
        <w:rPr>
          <w:rFonts w:ascii="Arial" w:eastAsia="Arial" w:hAnsi="Arial" w:cs="Arial"/>
          <w:color w:val="363435"/>
        </w:rPr>
        <w:t>elephone:</w:t>
      </w:r>
      <w:r w:rsidR="00D04C91" w:rsidRPr="008877E8">
        <w:rPr>
          <w:rFonts w:ascii="Arial" w:eastAsia="Arial" w:hAnsi="Arial" w:cs="Arial"/>
          <w:color w:val="363435"/>
          <w:u w:val="single"/>
        </w:rPr>
        <w:t xml:space="preserve"> {% if c1 </w:t>
      </w:r>
      <w:proofErr w:type="gramStart"/>
      <w:r w:rsidR="00D04C91" w:rsidRPr="008877E8">
        <w:rPr>
          <w:rFonts w:ascii="Arial" w:eastAsia="Arial" w:hAnsi="Arial" w:cs="Arial"/>
          <w:color w:val="363435"/>
          <w:u w:val="single"/>
        </w:rPr>
        <w:t>%}Same</w:t>
      </w:r>
      <w:proofErr w:type="gramEnd"/>
      <w:r w:rsidR="00D04C91" w:rsidRPr="008877E8">
        <w:rPr>
          <w:rFonts w:ascii="Arial" w:eastAsia="Arial" w:hAnsi="Arial" w:cs="Arial"/>
          <w:color w:val="363435"/>
          <w:u w:val="single"/>
        </w:rPr>
        <w:t xml:space="preserve"> as parties{%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10DCFF12" w14:textId="33F4B2EC" w:rsidR="00EF2CE3" w:rsidRPr="008877E8" w:rsidRDefault="00000000" w:rsidP="00EF2CE3">
      <w:pPr>
        <w:tabs>
          <w:tab w:val="left" w:pos="5040"/>
        </w:tabs>
        <w:spacing w:before="34" w:line="333" w:lineRule="auto"/>
        <w:ind w:left="190" w:right="-34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DOB:</w:t>
      </w:r>
      <w:r w:rsidRPr="008877E8">
        <w:rPr>
          <w:rFonts w:ascii="Arial" w:eastAsia="Arial" w:hAnsi="Arial" w:cs="Arial"/>
          <w:color w:val="363435"/>
          <w:u w:val="single"/>
        </w:rPr>
        <w:t xml:space="preserve"> </w:t>
      </w:r>
      <w:r w:rsidR="00EF2CE3" w:rsidRPr="008877E8">
        <w:rPr>
          <w:rFonts w:ascii="Arial" w:eastAsia="Arial" w:hAnsi="Arial" w:cs="Arial"/>
          <w:color w:val="363435"/>
          <w:u w:val="single"/>
        </w:rPr>
        <w:t xml:space="preserve">{% if c1 </w:t>
      </w:r>
      <w:proofErr w:type="gramStart"/>
      <w:r w:rsidR="00EF2CE3" w:rsidRPr="008877E8">
        <w:rPr>
          <w:rFonts w:ascii="Arial" w:eastAsia="Arial" w:hAnsi="Arial" w:cs="Arial"/>
          <w:color w:val="363435"/>
          <w:u w:val="single"/>
        </w:rPr>
        <w:t>%}</w:t>
      </w:r>
      <w:r w:rsidR="00141C69" w:rsidRPr="008877E8">
        <w:rPr>
          <w:rFonts w:ascii="Arial" w:eastAsia="Arial" w:hAnsi="Arial" w:cs="Arial"/>
          <w:color w:val="363435"/>
          <w:u w:val="single"/>
        </w:rPr>
        <w:t>{</w:t>
      </w:r>
      <w:proofErr w:type="gramEnd"/>
      <w:r w:rsidR="00141C69" w:rsidRPr="008877E8">
        <w:rPr>
          <w:rFonts w:ascii="Arial" w:eastAsia="Arial" w:hAnsi="Arial" w:cs="Arial"/>
          <w:color w:val="363435"/>
          <w:u w:val="single"/>
        </w:rPr>
        <w:t xml:space="preserve">% if Redacted %}**/**/{{ </w:t>
      </w:r>
      <w:proofErr w:type="spellStart"/>
      <w:r w:rsidR="00141C69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141C69" w:rsidRPr="008877E8">
        <w:rPr>
          <w:rFonts w:ascii="Arial" w:eastAsia="Arial" w:hAnsi="Arial" w:cs="Arial"/>
          <w:color w:val="363435"/>
          <w:u w:val="single"/>
        </w:rPr>
        <w:t>[0].</w:t>
      </w:r>
      <w:proofErr w:type="spellStart"/>
      <w:r w:rsidR="00141C69" w:rsidRPr="008877E8">
        <w:rPr>
          <w:rFonts w:ascii="Arial" w:eastAsia="Arial" w:hAnsi="Arial" w:cs="Arial"/>
          <w:color w:val="363435"/>
          <w:u w:val="single"/>
        </w:rPr>
        <w:t>DateOfBirth|date</w:t>
      </w:r>
      <w:proofErr w:type="spellEnd"/>
      <w:r w:rsidR="00141C69" w:rsidRPr="008877E8">
        <w:rPr>
          <w:rFonts w:ascii="Arial" w:eastAsia="Arial" w:hAnsi="Arial" w:cs="Arial"/>
          <w:color w:val="363435"/>
          <w:u w:val="single"/>
        </w:rPr>
        <w:t>(“%Y”) }}{% else %}</w:t>
      </w:r>
      <w:r w:rsidR="00EF2CE3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EF2CE3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EF2CE3" w:rsidRPr="008877E8">
        <w:rPr>
          <w:rFonts w:ascii="Arial" w:eastAsia="Arial" w:hAnsi="Arial" w:cs="Arial"/>
          <w:color w:val="363435"/>
          <w:u w:val="single"/>
        </w:rPr>
        <w:t>[0].</w:t>
      </w:r>
      <w:proofErr w:type="spellStart"/>
      <w:r w:rsidR="00EF2CE3" w:rsidRPr="008877E8">
        <w:rPr>
          <w:rFonts w:ascii="Arial" w:eastAsia="Arial" w:hAnsi="Arial" w:cs="Arial"/>
          <w:color w:val="363435"/>
          <w:u w:val="single"/>
        </w:rPr>
        <w:t>DateOfBirth|date</w:t>
      </w:r>
      <w:proofErr w:type="spellEnd"/>
      <w:r w:rsidR="00EF2CE3" w:rsidRPr="008877E8">
        <w:rPr>
          <w:rFonts w:ascii="Arial" w:eastAsia="Arial" w:hAnsi="Arial" w:cs="Arial"/>
          <w:color w:val="363435"/>
          <w:u w:val="single"/>
        </w:rPr>
        <w:t xml:space="preserve"> }}</w:t>
      </w:r>
      <w:r w:rsidR="00141C69" w:rsidRPr="008877E8">
        <w:rPr>
          <w:rFonts w:ascii="Arial" w:eastAsia="Arial" w:hAnsi="Arial" w:cs="Arial"/>
          <w:color w:val="363435"/>
          <w:u w:val="single"/>
        </w:rPr>
        <w:t>{% endif %}</w:t>
      </w:r>
      <w:r w:rsidR="00EF2CE3" w:rsidRPr="008877E8">
        <w:rPr>
          <w:rFonts w:ascii="Arial" w:eastAsia="Arial" w:hAnsi="Arial" w:cs="Arial"/>
          <w:color w:val="363435"/>
          <w:u w:val="single"/>
        </w:rPr>
        <w:t>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5AA67923" w14:textId="1C1D74D5" w:rsidR="00EF2CE3" w:rsidRPr="008877E8" w:rsidRDefault="00000000" w:rsidP="00EF2CE3">
      <w:pPr>
        <w:tabs>
          <w:tab w:val="left" w:pos="5040"/>
        </w:tabs>
        <w:spacing w:before="34" w:line="333" w:lineRule="auto"/>
        <w:ind w:left="190" w:right="-34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SSN:</w:t>
      </w:r>
      <w:r w:rsidR="00EF2CE3" w:rsidRPr="008877E8">
        <w:rPr>
          <w:rFonts w:ascii="Arial" w:eastAsia="Arial" w:hAnsi="Arial" w:cs="Arial"/>
          <w:color w:val="363435"/>
          <w:u w:val="single"/>
        </w:rPr>
        <w:t xml:space="preserve"> {% if c1 </w:t>
      </w:r>
      <w:proofErr w:type="gramStart"/>
      <w:r w:rsidR="00EF2CE3" w:rsidRPr="008877E8">
        <w:rPr>
          <w:rFonts w:ascii="Arial" w:eastAsia="Arial" w:hAnsi="Arial" w:cs="Arial"/>
          <w:color w:val="363435"/>
          <w:u w:val="single"/>
        </w:rPr>
        <w:t>%}</w:t>
      </w:r>
      <w:r w:rsidR="00141C69" w:rsidRPr="008877E8">
        <w:rPr>
          <w:rFonts w:ascii="Arial" w:eastAsia="Arial" w:hAnsi="Arial" w:cs="Arial"/>
          <w:color w:val="363435"/>
          <w:u w:val="single"/>
        </w:rPr>
        <w:t>{</w:t>
      </w:r>
      <w:proofErr w:type="gramEnd"/>
      <w:r w:rsidR="00141C69" w:rsidRPr="008877E8">
        <w:rPr>
          <w:rFonts w:ascii="Arial" w:eastAsia="Arial" w:hAnsi="Arial" w:cs="Arial"/>
          <w:color w:val="363435"/>
          <w:u w:val="single"/>
        </w:rPr>
        <w:t>% if Redacted %}***-**-****{% else %}</w:t>
      </w:r>
      <w:r w:rsidR="00EF2CE3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EF2CE3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EF2CE3" w:rsidRPr="008877E8">
        <w:rPr>
          <w:rFonts w:ascii="Arial" w:eastAsia="Arial" w:hAnsi="Arial" w:cs="Arial"/>
          <w:color w:val="363435"/>
          <w:u w:val="single"/>
        </w:rPr>
        <w:t>[0].Social }}</w:t>
      </w:r>
      <w:r w:rsidR="00141C69" w:rsidRPr="008877E8">
        <w:rPr>
          <w:rFonts w:ascii="Arial" w:eastAsia="Arial" w:hAnsi="Arial" w:cs="Arial"/>
          <w:color w:val="363435"/>
          <w:u w:val="single"/>
        </w:rPr>
        <w:t>{% endif %}</w:t>
      </w:r>
      <w:r w:rsidR="00EF2CE3" w:rsidRPr="008877E8">
        <w:rPr>
          <w:rFonts w:ascii="Arial" w:eastAsia="Arial" w:hAnsi="Arial" w:cs="Arial"/>
          <w:color w:val="363435"/>
          <w:u w:val="single"/>
        </w:rPr>
        <w:t>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63D0D2DE" w14:textId="1760E298" w:rsidR="00EF2CE3" w:rsidRPr="008877E8" w:rsidRDefault="00000000" w:rsidP="00EF2CE3">
      <w:pPr>
        <w:tabs>
          <w:tab w:val="left" w:pos="5040"/>
        </w:tabs>
        <w:spacing w:before="34" w:line="333" w:lineRule="auto"/>
        <w:ind w:left="190" w:right="-34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Relationship to Respondent:</w:t>
      </w:r>
      <w:r w:rsidR="00EF2CE3" w:rsidRPr="008877E8">
        <w:rPr>
          <w:rFonts w:ascii="Arial" w:eastAsia="Arial" w:hAnsi="Arial" w:cs="Arial"/>
          <w:color w:val="363435"/>
          <w:u w:val="single"/>
        </w:rPr>
        <w:t xml:space="preserve"> {% if c1 </w:t>
      </w:r>
      <w:proofErr w:type="gramStart"/>
      <w:r w:rsidR="00EF2CE3" w:rsidRPr="008877E8">
        <w:rPr>
          <w:rFonts w:ascii="Arial" w:eastAsia="Arial" w:hAnsi="Arial" w:cs="Arial"/>
          <w:color w:val="363435"/>
          <w:u w:val="single"/>
        </w:rPr>
        <w:t>%}Child</w:t>
      </w:r>
      <w:proofErr w:type="gramEnd"/>
      <w:r w:rsidR="00EF2CE3" w:rsidRPr="008877E8">
        <w:rPr>
          <w:rFonts w:ascii="Arial" w:eastAsia="Arial" w:hAnsi="Arial" w:cs="Arial"/>
          <w:color w:val="363435"/>
          <w:u w:val="single"/>
        </w:rPr>
        <w:t>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06C331B7" w14:textId="6D0F0AFA" w:rsidR="006C184C" w:rsidRPr="008877E8" w:rsidRDefault="00000000" w:rsidP="00141C69">
      <w:pPr>
        <w:tabs>
          <w:tab w:val="left" w:pos="5040"/>
        </w:tabs>
        <w:spacing w:before="34" w:line="333" w:lineRule="auto"/>
        <w:ind w:left="180" w:right="-34"/>
        <w:rPr>
          <w:rFonts w:ascii="Arial" w:eastAsia="Arial" w:hAnsi="Arial" w:cs="Arial"/>
        </w:rPr>
      </w:pPr>
      <w:r w:rsidRPr="008877E8">
        <w:rPr>
          <w:rFonts w:ascii="Arial" w:eastAsia="Arial" w:hAnsi="Arial" w:cs="Arial"/>
          <w:color w:val="363435"/>
        </w:rPr>
        <w:t>Name:</w:t>
      </w:r>
      <w:r w:rsidR="00EF2CE3" w:rsidRPr="008877E8">
        <w:rPr>
          <w:rFonts w:ascii="Arial" w:eastAsia="Arial" w:hAnsi="Arial" w:cs="Arial"/>
          <w:color w:val="363435"/>
          <w:u w:val="single"/>
        </w:rPr>
        <w:t xml:space="preserve"> {% if c3 </w:t>
      </w:r>
      <w:proofErr w:type="gramStart"/>
      <w:r w:rsidR="00EF2CE3" w:rsidRPr="008877E8">
        <w:rPr>
          <w:rFonts w:ascii="Arial" w:eastAsia="Arial" w:hAnsi="Arial" w:cs="Arial"/>
          <w:color w:val="363435"/>
          <w:u w:val="single"/>
        </w:rPr>
        <w:t>%}{</w:t>
      </w:r>
      <w:proofErr w:type="gramEnd"/>
      <w:r w:rsidR="00EF2CE3" w:rsidRPr="008877E8">
        <w:rPr>
          <w:rFonts w:ascii="Arial" w:eastAsia="Arial" w:hAnsi="Arial" w:cs="Arial"/>
          <w:color w:val="363435"/>
          <w:u w:val="single"/>
        </w:rPr>
        <w:t xml:space="preserve">{ </w:t>
      </w:r>
      <w:proofErr w:type="spellStart"/>
      <w:r w:rsidR="00EF2CE3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EF2CE3" w:rsidRPr="008877E8">
        <w:rPr>
          <w:rFonts w:ascii="Arial" w:eastAsia="Arial" w:hAnsi="Arial" w:cs="Arial"/>
          <w:color w:val="363435"/>
          <w:u w:val="single"/>
        </w:rPr>
        <w:t>[2].Name }}{%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  <w:r w:rsidRPr="008877E8">
        <w:rPr>
          <w:rFonts w:ascii="Arial" w:eastAsia="Arial" w:hAnsi="Arial" w:cs="Arial"/>
          <w:color w:val="363435"/>
          <w:w w:val="36"/>
          <w:u w:val="single" w:color="363434"/>
        </w:rPr>
        <w:t xml:space="preserve"> </w:t>
      </w:r>
    </w:p>
    <w:p w14:paraId="3B3E4911" w14:textId="77777777" w:rsidR="00141C69" w:rsidRPr="008877E8" w:rsidRDefault="00000000" w:rsidP="00141C69">
      <w:pPr>
        <w:tabs>
          <w:tab w:val="left" w:pos="5040"/>
        </w:tabs>
        <w:spacing w:before="2" w:line="220" w:lineRule="exact"/>
        <w:ind w:left="180" w:right="27"/>
        <w:rPr>
          <w:rFonts w:ascii="Arial" w:eastAsia="Arial" w:hAnsi="Arial" w:cs="Arial"/>
          <w:color w:val="363435"/>
          <w:u w:val="single" w:color="363434"/>
        </w:rPr>
      </w:pPr>
      <w:r w:rsidRPr="008877E8">
        <w:rPr>
          <w:rFonts w:ascii="Arial" w:eastAsia="Arial" w:hAnsi="Arial" w:cs="Arial"/>
          <w:color w:val="363435"/>
          <w:position w:val="-1"/>
        </w:rPr>
        <w:t>Address:</w:t>
      </w:r>
      <w:r w:rsidR="00865D45" w:rsidRPr="008877E8">
        <w:rPr>
          <w:rFonts w:ascii="Arial" w:eastAsia="Arial" w:hAnsi="Arial" w:cs="Arial"/>
          <w:color w:val="363435"/>
          <w:u w:val="single"/>
        </w:rPr>
        <w:t xml:space="preserve"> {% if c3 </w:t>
      </w:r>
      <w:proofErr w:type="gramStart"/>
      <w:r w:rsidR="00865D45" w:rsidRPr="008877E8">
        <w:rPr>
          <w:rFonts w:ascii="Arial" w:eastAsia="Arial" w:hAnsi="Arial" w:cs="Arial"/>
          <w:color w:val="363435"/>
          <w:u w:val="single"/>
        </w:rPr>
        <w:t>%}Same</w:t>
      </w:r>
      <w:proofErr w:type="gramEnd"/>
      <w:r w:rsidR="00865D45" w:rsidRPr="008877E8">
        <w:rPr>
          <w:rFonts w:ascii="Arial" w:eastAsia="Arial" w:hAnsi="Arial" w:cs="Arial"/>
          <w:color w:val="363435"/>
          <w:u w:val="single"/>
        </w:rPr>
        <w:t xml:space="preserve"> as parties{%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6F0FEA13" w14:textId="7A3AC256" w:rsidR="00D04C91" w:rsidRPr="008877E8" w:rsidRDefault="00141C69" w:rsidP="00141C69">
      <w:pPr>
        <w:tabs>
          <w:tab w:val="left" w:pos="5040"/>
        </w:tabs>
        <w:spacing w:before="2" w:line="220" w:lineRule="exact"/>
        <w:ind w:right="27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  <w:u w:val="single" w:color="363434"/>
        </w:rPr>
        <w:br w:type="column"/>
      </w:r>
      <w:r w:rsidRPr="008877E8">
        <w:rPr>
          <w:rFonts w:ascii="Arial" w:eastAsia="Arial" w:hAnsi="Arial" w:cs="Arial"/>
          <w:color w:val="363435"/>
          <w:spacing w:val="-22"/>
        </w:rPr>
        <w:t>T</w:t>
      </w:r>
      <w:r w:rsidRPr="008877E8">
        <w:rPr>
          <w:rFonts w:ascii="Arial" w:eastAsia="Arial" w:hAnsi="Arial" w:cs="Arial"/>
          <w:color w:val="363435"/>
        </w:rPr>
        <w:t>elephone:</w:t>
      </w:r>
      <w:r w:rsidR="00D04C91" w:rsidRPr="008877E8">
        <w:rPr>
          <w:rFonts w:ascii="Arial" w:eastAsia="Arial" w:hAnsi="Arial" w:cs="Arial"/>
          <w:color w:val="363435"/>
          <w:u w:val="single"/>
        </w:rPr>
        <w:t xml:space="preserve"> {% if c2 </w:t>
      </w:r>
      <w:proofErr w:type="gramStart"/>
      <w:r w:rsidR="00D04C91" w:rsidRPr="008877E8">
        <w:rPr>
          <w:rFonts w:ascii="Arial" w:eastAsia="Arial" w:hAnsi="Arial" w:cs="Arial"/>
          <w:color w:val="363435"/>
          <w:u w:val="single"/>
        </w:rPr>
        <w:t>%}Same</w:t>
      </w:r>
      <w:proofErr w:type="gramEnd"/>
      <w:r w:rsidR="00D04C91" w:rsidRPr="008877E8">
        <w:rPr>
          <w:rFonts w:ascii="Arial" w:eastAsia="Arial" w:hAnsi="Arial" w:cs="Arial"/>
          <w:color w:val="363435"/>
          <w:u w:val="single"/>
        </w:rPr>
        <w:t xml:space="preserve"> as parties{%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1FF8705D" w14:textId="5B8A38C8" w:rsidR="00EF2CE3" w:rsidRPr="008877E8" w:rsidRDefault="00000000" w:rsidP="00196B47">
      <w:pPr>
        <w:tabs>
          <w:tab w:val="left" w:pos="5040"/>
        </w:tabs>
        <w:spacing w:before="34" w:line="333" w:lineRule="auto"/>
        <w:ind w:right="-60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DOB:</w:t>
      </w:r>
      <w:r w:rsidR="00EF2CE3" w:rsidRPr="008877E8">
        <w:rPr>
          <w:rFonts w:ascii="Arial" w:eastAsia="Arial" w:hAnsi="Arial" w:cs="Arial"/>
          <w:color w:val="363435"/>
          <w:u w:val="single"/>
        </w:rPr>
        <w:t xml:space="preserve"> {% if c2 </w:t>
      </w:r>
      <w:proofErr w:type="gramStart"/>
      <w:r w:rsidR="00EF2CE3" w:rsidRPr="008877E8">
        <w:rPr>
          <w:rFonts w:ascii="Arial" w:eastAsia="Arial" w:hAnsi="Arial" w:cs="Arial"/>
          <w:color w:val="363435"/>
          <w:u w:val="single"/>
        </w:rPr>
        <w:t>%}</w:t>
      </w:r>
      <w:r w:rsidR="00141C69" w:rsidRPr="008877E8">
        <w:rPr>
          <w:rFonts w:ascii="Arial" w:eastAsia="Arial" w:hAnsi="Arial" w:cs="Arial"/>
          <w:color w:val="363435"/>
          <w:u w:val="single"/>
        </w:rPr>
        <w:t>{</w:t>
      </w:r>
      <w:proofErr w:type="gramEnd"/>
      <w:r w:rsidR="00141C69" w:rsidRPr="008877E8">
        <w:rPr>
          <w:rFonts w:ascii="Arial" w:eastAsia="Arial" w:hAnsi="Arial" w:cs="Arial"/>
          <w:color w:val="363435"/>
          <w:u w:val="single"/>
        </w:rPr>
        <w:t>% if Redacted %}</w:t>
      </w:r>
      <w:r w:rsidR="00676E33" w:rsidRPr="008877E8">
        <w:rPr>
          <w:rFonts w:ascii="Arial" w:eastAsia="Arial" w:hAnsi="Arial" w:cs="Arial"/>
          <w:color w:val="363435"/>
          <w:u w:val="single"/>
        </w:rPr>
        <w:t xml:space="preserve">**/**/{{ </w:t>
      </w:r>
      <w:proofErr w:type="spellStart"/>
      <w:r w:rsidR="00676E33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676E33" w:rsidRPr="008877E8">
        <w:rPr>
          <w:rFonts w:ascii="Arial" w:eastAsia="Arial" w:hAnsi="Arial" w:cs="Arial"/>
          <w:color w:val="363435"/>
          <w:u w:val="single"/>
        </w:rPr>
        <w:t>[1].</w:t>
      </w:r>
      <w:proofErr w:type="spellStart"/>
      <w:r w:rsidR="00676E33" w:rsidRPr="008877E8">
        <w:rPr>
          <w:rFonts w:ascii="Arial" w:eastAsia="Arial" w:hAnsi="Arial" w:cs="Arial"/>
          <w:color w:val="363435"/>
          <w:u w:val="single"/>
        </w:rPr>
        <w:t>DateOfBirth|date</w:t>
      </w:r>
      <w:proofErr w:type="spellEnd"/>
      <w:r w:rsidR="00676E33" w:rsidRPr="008877E8">
        <w:rPr>
          <w:rFonts w:ascii="Arial" w:eastAsia="Arial" w:hAnsi="Arial" w:cs="Arial"/>
          <w:color w:val="363435"/>
          <w:u w:val="single"/>
        </w:rPr>
        <w:t>(“%Y”) }}{% else %}</w:t>
      </w:r>
      <w:r w:rsidR="00EF2CE3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EF2CE3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EF2CE3" w:rsidRPr="008877E8">
        <w:rPr>
          <w:rFonts w:ascii="Arial" w:eastAsia="Arial" w:hAnsi="Arial" w:cs="Arial"/>
          <w:color w:val="363435"/>
          <w:u w:val="single"/>
        </w:rPr>
        <w:t>[1].</w:t>
      </w:r>
      <w:proofErr w:type="spellStart"/>
      <w:r w:rsidR="00EF2CE3" w:rsidRPr="008877E8">
        <w:rPr>
          <w:rFonts w:ascii="Arial" w:eastAsia="Arial" w:hAnsi="Arial" w:cs="Arial"/>
          <w:color w:val="363435"/>
          <w:u w:val="single"/>
        </w:rPr>
        <w:t>DateOf</w:t>
      </w:r>
      <w:r w:rsidR="00D11A5D" w:rsidRPr="008877E8">
        <w:rPr>
          <w:rFonts w:ascii="Arial" w:eastAsia="Arial" w:hAnsi="Arial" w:cs="Arial"/>
          <w:color w:val="363435"/>
          <w:u w:val="single"/>
        </w:rPr>
        <w:t>Birth</w:t>
      </w:r>
      <w:r w:rsidR="00EF2CE3" w:rsidRPr="008877E8">
        <w:rPr>
          <w:rFonts w:ascii="Arial" w:eastAsia="Arial" w:hAnsi="Arial" w:cs="Arial"/>
          <w:color w:val="363435"/>
          <w:u w:val="single"/>
        </w:rPr>
        <w:t>|date</w:t>
      </w:r>
      <w:proofErr w:type="spellEnd"/>
      <w:r w:rsidR="00EF2CE3" w:rsidRPr="008877E8">
        <w:rPr>
          <w:rFonts w:ascii="Arial" w:eastAsia="Arial" w:hAnsi="Arial" w:cs="Arial"/>
          <w:color w:val="363435"/>
          <w:u w:val="single"/>
        </w:rPr>
        <w:t xml:space="preserve"> }}</w:t>
      </w:r>
      <w:r w:rsidR="00676E33" w:rsidRPr="008877E8">
        <w:rPr>
          <w:rFonts w:ascii="Arial" w:eastAsia="Arial" w:hAnsi="Arial" w:cs="Arial"/>
          <w:color w:val="363435"/>
          <w:u w:val="single"/>
        </w:rPr>
        <w:t>{% endif %}</w:t>
      </w:r>
      <w:r w:rsidR="00EF2CE3" w:rsidRPr="008877E8">
        <w:rPr>
          <w:rFonts w:ascii="Arial" w:eastAsia="Arial" w:hAnsi="Arial" w:cs="Arial"/>
          <w:color w:val="363435"/>
          <w:u w:val="single"/>
        </w:rPr>
        <w:t>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5AB0A4AC" w14:textId="3286055C" w:rsidR="00EF2CE3" w:rsidRPr="008877E8" w:rsidRDefault="00000000" w:rsidP="00196B47">
      <w:pPr>
        <w:tabs>
          <w:tab w:val="left" w:pos="5040"/>
        </w:tabs>
        <w:spacing w:before="34" w:line="333" w:lineRule="auto"/>
        <w:ind w:right="-60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SSN:</w:t>
      </w:r>
      <w:r w:rsidR="00EF2CE3" w:rsidRPr="008877E8">
        <w:rPr>
          <w:rFonts w:ascii="Arial" w:eastAsia="Arial" w:hAnsi="Arial" w:cs="Arial"/>
          <w:color w:val="363435"/>
          <w:u w:val="single"/>
        </w:rPr>
        <w:t xml:space="preserve"> {% if c2 </w:t>
      </w:r>
      <w:proofErr w:type="gramStart"/>
      <w:r w:rsidR="00EF2CE3" w:rsidRPr="008877E8">
        <w:rPr>
          <w:rFonts w:ascii="Arial" w:eastAsia="Arial" w:hAnsi="Arial" w:cs="Arial"/>
          <w:color w:val="363435"/>
          <w:u w:val="single"/>
        </w:rPr>
        <w:t>%}</w:t>
      </w:r>
      <w:r w:rsidR="00676E33" w:rsidRPr="008877E8">
        <w:rPr>
          <w:rFonts w:ascii="Arial" w:eastAsia="Arial" w:hAnsi="Arial" w:cs="Arial"/>
          <w:color w:val="363435"/>
          <w:u w:val="single"/>
        </w:rPr>
        <w:t>{</w:t>
      </w:r>
      <w:proofErr w:type="gramEnd"/>
      <w:r w:rsidR="00676E33" w:rsidRPr="008877E8">
        <w:rPr>
          <w:rFonts w:ascii="Arial" w:eastAsia="Arial" w:hAnsi="Arial" w:cs="Arial"/>
          <w:color w:val="363435"/>
          <w:u w:val="single"/>
        </w:rPr>
        <w:t>% if Redacted %}***-**-****{% else %}</w:t>
      </w:r>
      <w:r w:rsidR="00EF2CE3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EF2CE3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EF2CE3" w:rsidRPr="008877E8">
        <w:rPr>
          <w:rFonts w:ascii="Arial" w:eastAsia="Arial" w:hAnsi="Arial" w:cs="Arial"/>
          <w:color w:val="363435"/>
          <w:u w:val="single"/>
        </w:rPr>
        <w:t>[1].Social }}</w:t>
      </w:r>
      <w:r w:rsidR="00676E33" w:rsidRPr="008877E8">
        <w:rPr>
          <w:rFonts w:ascii="Arial" w:eastAsia="Arial" w:hAnsi="Arial" w:cs="Arial"/>
          <w:color w:val="363435"/>
          <w:u w:val="single"/>
        </w:rPr>
        <w:t>{% endif %}</w:t>
      </w:r>
      <w:r w:rsidR="00EF2CE3" w:rsidRPr="008877E8">
        <w:rPr>
          <w:rFonts w:ascii="Arial" w:eastAsia="Arial" w:hAnsi="Arial" w:cs="Arial"/>
          <w:color w:val="363435"/>
          <w:u w:val="single"/>
        </w:rPr>
        <w:t>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0288EEBC" w14:textId="5EEB013C" w:rsidR="00EF2CE3" w:rsidRPr="008877E8" w:rsidRDefault="00000000" w:rsidP="00196B47">
      <w:pPr>
        <w:tabs>
          <w:tab w:val="left" w:pos="5040"/>
        </w:tabs>
        <w:spacing w:before="34" w:line="333" w:lineRule="auto"/>
        <w:ind w:right="-60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</w:rPr>
        <w:t>Relationship to Petitioner:</w:t>
      </w:r>
      <w:r w:rsidR="00EF2CE3" w:rsidRPr="008877E8">
        <w:rPr>
          <w:rFonts w:ascii="Arial" w:eastAsia="Arial" w:hAnsi="Arial" w:cs="Arial"/>
          <w:color w:val="363435"/>
          <w:u w:val="single"/>
        </w:rPr>
        <w:t xml:space="preserve"> {% if c2 </w:t>
      </w:r>
      <w:proofErr w:type="gramStart"/>
      <w:r w:rsidR="00EF2CE3" w:rsidRPr="008877E8">
        <w:rPr>
          <w:rFonts w:ascii="Arial" w:eastAsia="Arial" w:hAnsi="Arial" w:cs="Arial"/>
          <w:color w:val="363435"/>
          <w:u w:val="single"/>
        </w:rPr>
        <w:t>%}Child</w:t>
      </w:r>
      <w:proofErr w:type="gramEnd"/>
      <w:r w:rsidR="00EF2CE3" w:rsidRPr="008877E8">
        <w:rPr>
          <w:rFonts w:ascii="Arial" w:eastAsia="Arial" w:hAnsi="Arial" w:cs="Arial"/>
          <w:color w:val="363435"/>
          <w:u w:val="single"/>
        </w:rPr>
        <w:t>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6706C216" w14:textId="1A0BBBB7" w:rsidR="006C184C" w:rsidRPr="008877E8" w:rsidRDefault="00000000" w:rsidP="00196B47">
      <w:pPr>
        <w:tabs>
          <w:tab w:val="left" w:pos="5040"/>
        </w:tabs>
        <w:spacing w:before="34" w:line="333" w:lineRule="auto"/>
        <w:ind w:right="-60"/>
        <w:rPr>
          <w:rFonts w:ascii="Arial" w:eastAsia="Arial" w:hAnsi="Arial" w:cs="Arial"/>
        </w:rPr>
      </w:pPr>
      <w:r w:rsidRPr="008877E8">
        <w:rPr>
          <w:rFonts w:ascii="Arial" w:eastAsia="Arial" w:hAnsi="Arial" w:cs="Arial"/>
          <w:color w:val="363435"/>
        </w:rPr>
        <w:t>Name:</w:t>
      </w:r>
      <w:r w:rsidR="00EF2CE3" w:rsidRPr="008877E8">
        <w:rPr>
          <w:rFonts w:ascii="Arial" w:eastAsia="Arial" w:hAnsi="Arial" w:cs="Arial"/>
          <w:color w:val="363435"/>
          <w:u w:val="single"/>
        </w:rPr>
        <w:t xml:space="preserve"> {% if c4 </w:t>
      </w:r>
      <w:proofErr w:type="gramStart"/>
      <w:r w:rsidR="00EF2CE3" w:rsidRPr="008877E8">
        <w:rPr>
          <w:rFonts w:ascii="Arial" w:eastAsia="Arial" w:hAnsi="Arial" w:cs="Arial"/>
          <w:color w:val="363435"/>
          <w:u w:val="single"/>
        </w:rPr>
        <w:t>%}</w:t>
      </w:r>
      <w:r w:rsidR="00676E33" w:rsidRPr="008877E8">
        <w:rPr>
          <w:rFonts w:ascii="Arial" w:eastAsia="Arial" w:hAnsi="Arial" w:cs="Arial"/>
          <w:color w:val="363435"/>
          <w:u w:val="single"/>
        </w:rPr>
        <w:t>{</w:t>
      </w:r>
      <w:proofErr w:type="gramEnd"/>
      <w:r w:rsidR="00676E33" w:rsidRPr="008877E8">
        <w:rPr>
          <w:rFonts w:ascii="Arial" w:eastAsia="Arial" w:hAnsi="Arial" w:cs="Arial"/>
          <w:color w:val="363435"/>
          <w:u w:val="single"/>
        </w:rPr>
        <w:t xml:space="preserve">% if Redacted %}{{ </w:t>
      </w:r>
      <w:proofErr w:type="spellStart"/>
      <w:r w:rsidR="00676E33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676E33" w:rsidRPr="008877E8">
        <w:rPr>
          <w:rFonts w:ascii="Arial" w:eastAsia="Arial" w:hAnsi="Arial" w:cs="Arial"/>
          <w:color w:val="363435"/>
          <w:u w:val="single"/>
        </w:rPr>
        <w:t>[3].</w:t>
      </w:r>
      <w:proofErr w:type="spellStart"/>
      <w:r w:rsidR="00676E33" w:rsidRPr="008877E8">
        <w:rPr>
          <w:rFonts w:ascii="Arial" w:eastAsia="Arial" w:hAnsi="Arial" w:cs="Arial"/>
          <w:color w:val="363435"/>
          <w:u w:val="single"/>
        </w:rPr>
        <w:t>Name|initials|upper</w:t>
      </w:r>
      <w:proofErr w:type="spellEnd"/>
      <w:r w:rsidR="00676E33" w:rsidRPr="008877E8">
        <w:rPr>
          <w:rFonts w:ascii="Arial" w:eastAsia="Arial" w:hAnsi="Arial" w:cs="Arial"/>
          <w:color w:val="363435"/>
          <w:u w:val="single"/>
        </w:rPr>
        <w:t xml:space="preserve"> }}{% else %}</w:t>
      </w:r>
      <w:r w:rsidR="00EF2CE3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EF2CE3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EF2CE3" w:rsidRPr="008877E8">
        <w:rPr>
          <w:rFonts w:ascii="Arial" w:eastAsia="Arial" w:hAnsi="Arial" w:cs="Arial"/>
          <w:color w:val="363435"/>
          <w:u w:val="single"/>
        </w:rPr>
        <w:t>[3].Name }}</w:t>
      </w:r>
      <w:r w:rsidR="00676E33" w:rsidRPr="008877E8">
        <w:rPr>
          <w:rFonts w:ascii="Arial" w:eastAsia="Arial" w:hAnsi="Arial" w:cs="Arial"/>
          <w:color w:val="363435"/>
          <w:u w:val="single"/>
        </w:rPr>
        <w:t>{% endif %}</w:t>
      </w:r>
      <w:r w:rsidR="00EF2CE3" w:rsidRPr="008877E8">
        <w:rPr>
          <w:rFonts w:ascii="Arial" w:eastAsia="Arial" w:hAnsi="Arial" w:cs="Arial"/>
          <w:color w:val="363435"/>
          <w:u w:val="single"/>
        </w:rPr>
        <w:t>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0950C00E" w14:textId="13B1F27A" w:rsidR="006C184C" w:rsidRPr="008877E8" w:rsidRDefault="00000000" w:rsidP="00196B47">
      <w:pPr>
        <w:tabs>
          <w:tab w:val="left" w:pos="5040"/>
        </w:tabs>
        <w:spacing w:before="2" w:line="220" w:lineRule="exact"/>
        <w:ind w:right="-60"/>
        <w:rPr>
          <w:rFonts w:ascii="Arial" w:eastAsia="Arial" w:hAnsi="Arial" w:cs="Arial"/>
        </w:rPr>
        <w:sectPr w:rsidR="006C184C" w:rsidRPr="008877E8" w:rsidSect="00ED76A4">
          <w:type w:val="continuous"/>
          <w:pgSz w:w="12240" w:h="15840"/>
          <w:pgMar w:top="620" w:right="600" w:bottom="280" w:left="620" w:header="720" w:footer="720" w:gutter="0"/>
          <w:cols w:num="2" w:space="720" w:equalWidth="0">
            <w:col w:w="5097" w:space="763"/>
            <w:col w:w="5160"/>
          </w:cols>
        </w:sectPr>
      </w:pPr>
      <w:r w:rsidRPr="008877E8">
        <w:rPr>
          <w:rFonts w:ascii="Arial" w:eastAsia="Arial" w:hAnsi="Arial" w:cs="Arial"/>
          <w:color w:val="363435"/>
          <w:position w:val="-1"/>
        </w:rPr>
        <w:t>Address:</w:t>
      </w:r>
      <w:r w:rsidR="00865D45" w:rsidRPr="008877E8">
        <w:rPr>
          <w:rFonts w:ascii="Arial" w:eastAsia="Arial" w:hAnsi="Arial" w:cs="Arial"/>
          <w:color w:val="363435"/>
          <w:u w:val="single"/>
        </w:rPr>
        <w:t xml:space="preserve"> {% if c4 </w:t>
      </w:r>
      <w:proofErr w:type="gramStart"/>
      <w:r w:rsidR="00865D45" w:rsidRPr="008877E8">
        <w:rPr>
          <w:rFonts w:ascii="Arial" w:eastAsia="Arial" w:hAnsi="Arial" w:cs="Arial"/>
          <w:color w:val="363435"/>
          <w:u w:val="single"/>
        </w:rPr>
        <w:t>%}Same</w:t>
      </w:r>
      <w:proofErr w:type="gramEnd"/>
      <w:r w:rsidR="00865D45" w:rsidRPr="008877E8">
        <w:rPr>
          <w:rFonts w:ascii="Arial" w:eastAsia="Arial" w:hAnsi="Arial" w:cs="Arial"/>
          <w:color w:val="363435"/>
          <w:u w:val="single"/>
        </w:rPr>
        <w:t xml:space="preserve"> as parties{%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79E48870" w14:textId="77777777" w:rsidR="006C184C" w:rsidRPr="008877E8" w:rsidRDefault="006C184C">
      <w:pPr>
        <w:spacing w:before="10" w:line="160" w:lineRule="exact"/>
        <w:rPr>
          <w:rFonts w:ascii="Arial" w:hAnsi="Arial" w:cs="Arial"/>
          <w:sz w:val="17"/>
          <w:szCs w:val="17"/>
        </w:rPr>
      </w:pPr>
    </w:p>
    <w:p w14:paraId="4F532919" w14:textId="77777777" w:rsidR="006C184C" w:rsidRPr="008877E8" w:rsidRDefault="006C184C">
      <w:pPr>
        <w:spacing w:line="200" w:lineRule="exact"/>
        <w:rPr>
          <w:rFonts w:ascii="Arial" w:hAnsi="Arial" w:cs="Arial"/>
        </w:rPr>
        <w:sectPr w:rsidR="006C184C" w:rsidRPr="008877E8" w:rsidSect="00ED76A4">
          <w:type w:val="continuous"/>
          <w:pgSz w:w="12240" w:h="15840"/>
          <w:pgMar w:top="620" w:right="600" w:bottom="280" w:left="620" w:header="720" w:footer="720" w:gutter="0"/>
          <w:cols w:space="720"/>
        </w:sectPr>
      </w:pPr>
    </w:p>
    <w:p w14:paraId="06D8325D" w14:textId="687D1950" w:rsidR="00865D45" w:rsidRPr="008877E8" w:rsidRDefault="00000000">
      <w:pPr>
        <w:tabs>
          <w:tab w:val="left" w:pos="5040"/>
        </w:tabs>
        <w:spacing w:before="34" w:line="333" w:lineRule="auto"/>
        <w:ind w:left="190" w:right="-34"/>
        <w:jc w:val="both"/>
        <w:rPr>
          <w:rFonts w:ascii="Arial" w:eastAsia="Arial" w:hAnsi="Arial" w:cs="Arial"/>
          <w:color w:val="363435"/>
        </w:rPr>
      </w:pPr>
      <w:r w:rsidRPr="008877E8">
        <w:rPr>
          <w:rFonts w:ascii="Arial" w:eastAsia="Arial" w:hAnsi="Arial" w:cs="Arial"/>
          <w:color w:val="363435"/>
          <w:spacing w:val="-22"/>
        </w:rPr>
        <w:t>T</w:t>
      </w:r>
      <w:r w:rsidRPr="008877E8">
        <w:rPr>
          <w:rFonts w:ascii="Arial" w:eastAsia="Arial" w:hAnsi="Arial" w:cs="Arial"/>
          <w:color w:val="363435"/>
        </w:rPr>
        <w:t>elephone:</w:t>
      </w:r>
      <w:r w:rsidR="00196B47" w:rsidRPr="008877E8">
        <w:rPr>
          <w:rFonts w:ascii="Arial" w:eastAsia="Arial" w:hAnsi="Arial" w:cs="Arial"/>
          <w:color w:val="363435"/>
          <w:u w:val="single"/>
        </w:rPr>
        <w:t xml:space="preserve"> </w:t>
      </w:r>
      <w:r w:rsidR="008F044D" w:rsidRPr="008877E8">
        <w:rPr>
          <w:rFonts w:ascii="Arial" w:eastAsia="Arial" w:hAnsi="Arial" w:cs="Arial"/>
          <w:color w:val="363435"/>
          <w:u w:val="single"/>
        </w:rPr>
        <w:t xml:space="preserve">{% if c3 </w:t>
      </w:r>
      <w:proofErr w:type="gramStart"/>
      <w:r w:rsidR="008F044D" w:rsidRPr="008877E8">
        <w:rPr>
          <w:rFonts w:ascii="Arial" w:eastAsia="Arial" w:hAnsi="Arial" w:cs="Arial"/>
          <w:color w:val="363435"/>
          <w:u w:val="single"/>
        </w:rPr>
        <w:t>%}</w:t>
      </w:r>
      <w:r w:rsidR="0061360D" w:rsidRPr="008877E8">
        <w:rPr>
          <w:rFonts w:ascii="Arial" w:eastAsia="Arial" w:hAnsi="Arial" w:cs="Arial"/>
          <w:color w:val="363435"/>
          <w:u w:val="single"/>
        </w:rPr>
        <w:t>Same</w:t>
      </w:r>
      <w:proofErr w:type="gramEnd"/>
      <w:r w:rsidR="0061360D" w:rsidRPr="008877E8">
        <w:rPr>
          <w:rFonts w:ascii="Arial" w:eastAsia="Arial" w:hAnsi="Arial" w:cs="Arial"/>
          <w:color w:val="363435"/>
          <w:u w:val="single"/>
        </w:rPr>
        <w:t xml:space="preserve"> as parties 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445C7A06" w14:textId="76CEDA57" w:rsidR="006C184C" w:rsidRPr="008877E8" w:rsidRDefault="00000000" w:rsidP="00552620">
      <w:pPr>
        <w:tabs>
          <w:tab w:val="left" w:pos="5040"/>
        </w:tabs>
        <w:spacing w:before="34" w:line="333" w:lineRule="auto"/>
        <w:ind w:left="190" w:right="-34"/>
        <w:rPr>
          <w:rFonts w:ascii="Arial" w:eastAsia="Arial" w:hAnsi="Arial" w:cs="Arial"/>
        </w:rPr>
      </w:pPr>
      <w:r w:rsidRPr="008877E8">
        <w:rPr>
          <w:rFonts w:ascii="Arial" w:eastAsia="Arial" w:hAnsi="Arial" w:cs="Arial"/>
          <w:color w:val="363435"/>
        </w:rPr>
        <w:t>DOB:</w:t>
      </w:r>
      <w:r w:rsidR="00552620" w:rsidRPr="008877E8">
        <w:rPr>
          <w:rFonts w:ascii="Arial" w:eastAsia="Arial" w:hAnsi="Arial" w:cs="Arial"/>
          <w:color w:val="363435"/>
          <w:u w:val="single"/>
        </w:rPr>
        <w:t xml:space="preserve"> {% if c3 %}</w:t>
      </w:r>
      <w:r w:rsidR="00676E33" w:rsidRPr="008877E8">
        <w:rPr>
          <w:rFonts w:ascii="Arial" w:eastAsia="Arial" w:hAnsi="Arial" w:cs="Arial"/>
          <w:color w:val="363435"/>
          <w:u w:val="single"/>
        </w:rPr>
        <w:t xml:space="preserve">{% if Redacted %}**/**/{{ </w:t>
      </w:r>
      <w:proofErr w:type="spellStart"/>
      <w:r w:rsidR="00676E33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676E33" w:rsidRPr="008877E8">
        <w:rPr>
          <w:rFonts w:ascii="Arial" w:eastAsia="Arial" w:hAnsi="Arial" w:cs="Arial"/>
          <w:color w:val="363435"/>
          <w:u w:val="single"/>
        </w:rPr>
        <w:t>[2].</w:t>
      </w:r>
      <w:proofErr w:type="spellStart"/>
      <w:r w:rsidR="00676E33" w:rsidRPr="008877E8">
        <w:rPr>
          <w:rFonts w:ascii="Arial" w:eastAsia="Arial" w:hAnsi="Arial" w:cs="Arial"/>
          <w:color w:val="363435"/>
          <w:u w:val="single"/>
        </w:rPr>
        <w:t>DateOfBirth|date</w:t>
      </w:r>
      <w:proofErr w:type="spellEnd"/>
      <w:r w:rsidR="00676E33" w:rsidRPr="008877E8">
        <w:rPr>
          <w:rFonts w:ascii="Arial" w:eastAsia="Arial" w:hAnsi="Arial" w:cs="Arial"/>
          <w:color w:val="363435"/>
          <w:u w:val="single"/>
        </w:rPr>
        <w:t>(“%Y”) }}{% else %}</w:t>
      </w:r>
      <w:r w:rsidR="00552620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552620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552620" w:rsidRPr="008877E8">
        <w:rPr>
          <w:rFonts w:ascii="Arial" w:eastAsia="Arial" w:hAnsi="Arial" w:cs="Arial"/>
          <w:color w:val="363435"/>
          <w:u w:val="single"/>
        </w:rPr>
        <w:t>[2].</w:t>
      </w:r>
      <w:proofErr w:type="spellStart"/>
      <w:r w:rsidR="00552620" w:rsidRPr="008877E8">
        <w:rPr>
          <w:rFonts w:ascii="Arial" w:eastAsia="Arial" w:hAnsi="Arial" w:cs="Arial"/>
          <w:color w:val="363435"/>
          <w:u w:val="single"/>
        </w:rPr>
        <w:t>DateOfBirth|date</w:t>
      </w:r>
      <w:proofErr w:type="spellEnd"/>
      <w:r w:rsidR="00552620" w:rsidRPr="008877E8">
        <w:rPr>
          <w:rFonts w:ascii="Arial" w:eastAsia="Arial" w:hAnsi="Arial" w:cs="Arial"/>
          <w:color w:val="363435"/>
          <w:u w:val="single"/>
        </w:rPr>
        <w:t xml:space="preserve"> }}</w:t>
      </w:r>
      <w:r w:rsidR="00676E33" w:rsidRPr="008877E8">
        <w:rPr>
          <w:rFonts w:ascii="Arial" w:eastAsia="Arial" w:hAnsi="Arial" w:cs="Arial"/>
          <w:color w:val="363435"/>
          <w:u w:val="single"/>
        </w:rPr>
        <w:t>{% endif %}</w:t>
      </w:r>
      <w:r w:rsidR="00552620" w:rsidRPr="008877E8">
        <w:rPr>
          <w:rFonts w:ascii="Arial" w:eastAsia="Arial" w:hAnsi="Arial" w:cs="Arial"/>
          <w:color w:val="363435"/>
          <w:u w:val="single"/>
        </w:rPr>
        <w:t>{% endif %}</w:t>
      </w:r>
      <w:r w:rsidRPr="008877E8">
        <w:rPr>
          <w:rFonts w:ascii="Arial" w:eastAsia="Arial" w:hAnsi="Arial" w:cs="Arial"/>
          <w:color w:val="363435"/>
          <w:u w:val="single" w:color="363434"/>
        </w:rPr>
        <w:tab/>
      </w:r>
      <w:r w:rsidRPr="008877E8">
        <w:rPr>
          <w:rFonts w:ascii="Arial" w:eastAsia="Arial" w:hAnsi="Arial" w:cs="Arial"/>
          <w:color w:val="363435"/>
          <w:w w:val="36"/>
          <w:u w:val="single" w:color="363434"/>
        </w:rPr>
        <w:t xml:space="preserve"> </w:t>
      </w:r>
      <w:r w:rsidRPr="008877E8">
        <w:rPr>
          <w:rFonts w:ascii="Arial" w:eastAsia="Arial" w:hAnsi="Arial" w:cs="Arial"/>
          <w:color w:val="363435"/>
        </w:rPr>
        <w:t xml:space="preserve"> </w:t>
      </w:r>
      <w:r w:rsidRPr="008877E8">
        <w:rPr>
          <w:rFonts w:ascii="Arial" w:eastAsia="Arial" w:hAnsi="Arial" w:cs="Arial"/>
          <w:color w:val="363435"/>
        </w:rPr>
        <w:t>SSN:</w:t>
      </w:r>
      <w:r w:rsidR="00552620" w:rsidRPr="008877E8">
        <w:rPr>
          <w:rFonts w:ascii="Arial" w:eastAsia="Arial" w:hAnsi="Arial" w:cs="Arial"/>
          <w:color w:val="363435"/>
          <w:u w:val="single"/>
        </w:rPr>
        <w:t xml:space="preserve"> {% if c3 %}</w:t>
      </w:r>
      <w:r w:rsidR="00676E33" w:rsidRPr="008877E8">
        <w:rPr>
          <w:rFonts w:ascii="Arial" w:eastAsia="Arial" w:hAnsi="Arial" w:cs="Arial"/>
          <w:color w:val="363435"/>
          <w:u w:val="single"/>
        </w:rPr>
        <w:t>{% if Redacted %} ***-**-****{% else %}</w:t>
      </w:r>
      <w:r w:rsidR="00552620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552620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552620" w:rsidRPr="008877E8">
        <w:rPr>
          <w:rFonts w:ascii="Arial" w:eastAsia="Arial" w:hAnsi="Arial" w:cs="Arial"/>
          <w:color w:val="363435"/>
          <w:u w:val="single"/>
        </w:rPr>
        <w:t>[2].Social }}</w:t>
      </w:r>
      <w:r w:rsidR="00676E33" w:rsidRPr="008877E8">
        <w:rPr>
          <w:rFonts w:ascii="Arial" w:eastAsia="Arial" w:hAnsi="Arial" w:cs="Arial"/>
          <w:color w:val="363435"/>
          <w:u w:val="single"/>
        </w:rPr>
        <w:t>{% endif %}</w:t>
      </w:r>
      <w:r w:rsidR="00552620" w:rsidRPr="008877E8">
        <w:rPr>
          <w:rFonts w:ascii="Arial" w:eastAsia="Arial" w:hAnsi="Arial" w:cs="Arial"/>
          <w:color w:val="363435"/>
          <w:u w:val="single"/>
        </w:rPr>
        <w:t>{% endif %}</w:t>
      </w:r>
      <w:r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2AC21F22" w14:textId="1A04C77C" w:rsidR="006C184C" w:rsidRPr="008877E8" w:rsidRDefault="00000000">
      <w:pPr>
        <w:tabs>
          <w:tab w:val="left" w:pos="5080"/>
        </w:tabs>
        <w:spacing w:before="2" w:line="220" w:lineRule="exact"/>
        <w:ind w:left="190" w:right="-27"/>
        <w:jc w:val="both"/>
        <w:rPr>
          <w:rFonts w:ascii="Arial" w:eastAsia="Arial" w:hAnsi="Arial" w:cs="Arial"/>
        </w:rPr>
      </w:pPr>
      <w:r w:rsidRPr="008877E8">
        <w:rPr>
          <w:rFonts w:ascii="Arial" w:eastAsia="Arial" w:hAnsi="Arial" w:cs="Arial"/>
          <w:color w:val="363435"/>
          <w:position w:val="-1"/>
        </w:rPr>
        <w:t>Relationship to Respondent:</w:t>
      </w:r>
      <w:r w:rsidR="00552620" w:rsidRPr="008877E8">
        <w:rPr>
          <w:rFonts w:ascii="Arial" w:eastAsia="Arial" w:hAnsi="Arial" w:cs="Arial"/>
          <w:color w:val="363435"/>
          <w:u w:val="single"/>
        </w:rPr>
        <w:t xml:space="preserve"> {% if c3 </w:t>
      </w:r>
      <w:proofErr w:type="gramStart"/>
      <w:r w:rsidR="00552620" w:rsidRPr="008877E8">
        <w:rPr>
          <w:rFonts w:ascii="Arial" w:eastAsia="Arial" w:hAnsi="Arial" w:cs="Arial"/>
          <w:color w:val="363435"/>
          <w:u w:val="single"/>
        </w:rPr>
        <w:t>%}Child</w:t>
      </w:r>
      <w:proofErr w:type="gramEnd"/>
      <w:r w:rsidR="00552620" w:rsidRPr="008877E8">
        <w:rPr>
          <w:rFonts w:ascii="Arial" w:eastAsia="Arial" w:hAnsi="Arial" w:cs="Arial"/>
          <w:color w:val="363435"/>
          <w:u w:val="single"/>
        </w:rPr>
        <w:t>{% endif %}</w:t>
      </w:r>
      <w:r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3F23E0AB" w14:textId="30584802" w:rsidR="0061360D" w:rsidRPr="008877E8" w:rsidRDefault="00000000" w:rsidP="00196B47">
      <w:pPr>
        <w:tabs>
          <w:tab w:val="left" w:pos="5040"/>
        </w:tabs>
        <w:spacing w:before="34" w:line="333" w:lineRule="auto"/>
        <w:ind w:right="-60"/>
        <w:jc w:val="both"/>
        <w:rPr>
          <w:rFonts w:ascii="Arial" w:eastAsia="Arial" w:hAnsi="Arial" w:cs="Arial"/>
          <w:color w:val="363435"/>
        </w:rPr>
      </w:pPr>
      <w:r w:rsidRPr="008877E8">
        <w:rPr>
          <w:rFonts w:ascii="Arial" w:hAnsi="Arial" w:cs="Arial"/>
        </w:rPr>
        <w:br w:type="column"/>
      </w:r>
      <w:r w:rsidRPr="008877E8">
        <w:rPr>
          <w:rFonts w:ascii="Arial" w:eastAsia="Arial" w:hAnsi="Arial" w:cs="Arial"/>
          <w:color w:val="363435"/>
          <w:spacing w:val="-22"/>
        </w:rPr>
        <w:lastRenderedPageBreak/>
        <w:t>T</w:t>
      </w:r>
      <w:r w:rsidRPr="008877E8">
        <w:rPr>
          <w:rFonts w:ascii="Arial" w:eastAsia="Arial" w:hAnsi="Arial" w:cs="Arial"/>
          <w:color w:val="363435"/>
        </w:rPr>
        <w:t>elephone:</w:t>
      </w:r>
      <w:r w:rsidR="0061360D" w:rsidRPr="008877E8">
        <w:rPr>
          <w:rFonts w:ascii="Arial" w:eastAsia="Arial" w:hAnsi="Arial" w:cs="Arial"/>
          <w:color w:val="363435"/>
          <w:u w:val="single"/>
        </w:rPr>
        <w:t xml:space="preserve"> {% if c4 </w:t>
      </w:r>
      <w:proofErr w:type="gramStart"/>
      <w:r w:rsidR="0061360D" w:rsidRPr="008877E8">
        <w:rPr>
          <w:rFonts w:ascii="Arial" w:eastAsia="Arial" w:hAnsi="Arial" w:cs="Arial"/>
          <w:color w:val="363435"/>
          <w:u w:val="single"/>
        </w:rPr>
        <w:t>%}Same</w:t>
      </w:r>
      <w:proofErr w:type="gramEnd"/>
      <w:r w:rsidR="0061360D" w:rsidRPr="008877E8">
        <w:rPr>
          <w:rFonts w:ascii="Arial" w:eastAsia="Arial" w:hAnsi="Arial" w:cs="Arial"/>
          <w:color w:val="363435"/>
          <w:u w:val="single"/>
        </w:rPr>
        <w:t xml:space="preserve"> as parties{% endif %}</w:t>
      </w:r>
      <w:r w:rsidR="00196B47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743124DA" w14:textId="11ECDC2A" w:rsidR="006C184C" w:rsidRPr="008877E8" w:rsidRDefault="00000000" w:rsidP="00196B47">
      <w:pPr>
        <w:tabs>
          <w:tab w:val="left" w:pos="5040"/>
        </w:tabs>
        <w:spacing w:before="34" w:line="333" w:lineRule="auto"/>
        <w:ind w:right="-60"/>
        <w:rPr>
          <w:rFonts w:ascii="Arial" w:eastAsia="Arial" w:hAnsi="Arial" w:cs="Arial"/>
        </w:rPr>
      </w:pPr>
      <w:r w:rsidRPr="008877E8">
        <w:rPr>
          <w:rFonts w:ascii="Arial" w:eastAsia="Arial" w:hAnsi="Arial" w:cs="Arial"/>
          <w:color w:val="363435"/>
        </w:rPr>
        <w:t>DOB:</w:t>
      </w:r>
      <w:r w:rsidRPr="008877E8">
        <w:rPr>
          <w:rFonts w:ascii="Arial" w:eastAsia="Arial" w:hAnsi="Arial" w:cs="Arial"/>
          <w:color w:val="363435"/>
          <w:u w:val="single"/>
        </w:rPr>
        <w:t xml:space="preserve"> </w:t>
      </w:r>
      <w:r w:rsidR="00196B47" w:rsidRPr="008877E8">
        <w:rPr>
          <w:rFonts w:ascii="Arial" w:eastAsia="Arial" w:hAnsi="Arial" w:cs="Arial"/>
          <w:color w:val="363435"/>
          <w:u w:val="single"/>
        </w:rPr>
        <w:t>{% if c4 %}</w:t>
      </w:r>
      <w:r w:rsidR="00676E33" w:rsidRPr="008877E8">
        <w:rPr>
          <w:rFonts w:ascii="Arial" w:eastAsia="Arial" w:hAnsi="Arial" w:cs="Arial"/>
          <w:color w:val="363435"/>
          <w:u w:val="single"/>
        </w:rPr>
        <w:t xml:space="preserve">{% if Redacted %}**/**/{{ </w:t>
      </w:r>
      <w:proofErr w:type="spellStart"/>
      <w:r w:rsidR="00676E33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676E33" w:rsidRPr="008877E8">
        <w:rPr>
          <w:rFonts w:ascii="Arial" w:eastAsia="Arial" w:hAnsi="Arial" w:cs="Arial"/>
          <w:color w:val="363435"/>
          <w:u w:val="single"/>
        </w:rPr>
        <w:t>[3].</w:t>
      </w:r>
      <w:proofErr w:type="spellStart"/>
      <w:r w:rsidR="00676E33" w:rsidRPr="008877E8">
        <w:rPr>
          <w:rFonts w:ascii="Arial" w:eastAsia="Arial" w:hAnsi="Arial" w:cs="Arial"/>
          <w:color w:val="363435"/>
          <w:u w:val="single"/>
        </w:rPr>
        <w:t>DateOfBirth|date</w:t>
      </w:r>
      <w:proofErr w:type="spellEnd"/>
      <w:r w:rsidR="00676E33" w:rsidRPr="008877E8">
        <w:rPr>
          <w:rFonts w:ascii="Arial" w:eastAsia="Arial" w:hAnsi="Arial" w:cs="Arial"/>
          <w:color w:val="363435"/>
          <w:u w:val="single"/>
        </w:rPr>
        <w:t>(“%Y”) }}</w:t>
      </w:r>
      <w:r w:rsidR="00AD3FEE" w:rsidRPr="008877E8">
        <w:rPr>
          <w:rFonts w:ascii="Arial" w:eastAsia="Arial" w:hAnsi="Arial" w:cs="Arial"/>
          <w:color w:val="363435"/>
          <w:u w:val="single"/>
        </w:rPr>
        <w:t>{% else %}</w:t>
      </w:r>
      <w:r w:rsidR="00196B47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196B47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196B47" w:rsidRPr="008877E8">
        <w:rPr>
          <w:rFonts w:ascii="Arial" w:eastAsia="Arial" w:hAnsi="Arial" w:cs="Arial"/>
          <w:color w:val="363435"/>
          <w:u w:val="single"/>
        </w:rPr>
        <w:t>[3].</w:t>
      </w:r>
      <w:proofErr w:type="spellStart"/>
      <w:r w:rsidR="00196B47" w:rsidRPr="008877E8">
        <w:rPr>
          <w:rFonts w:ascii="Arial" w:eastAsia="Arial" w:hAnsi="Arial" w:cs="Arial"/>
          <w:color w:val="363435"/>
          <w:u w:val="single"/>
        </w:rPr>
        <w:t>DateOfBirth|date</w:t>
      </w:r>
      <w:proofErr w:type="spellEnd"/>
      <w:r w:rsidR="00196B47" w:rsidRPr="008877E8">
        <w:rPr>
          <w:rFonts w:ascii="Arial" w:eastAsia="Arial" w:hAnsi="Arial" w:cs="Arial"/>
          <w:color w:val="363435"/>
          <w:u w:val="single"/>
        </w:rPr>
        <w:t xml:space="preserve"> }}</w:t>
      </w:r>
      <w:r w:rsidR="00AD3FEE" w:rsidRPr="008877E8">
        <w:rPr>
          <w:rFonts w:ascii="Arial" w:eastAsia="Arial" w:hAnsi="Arial" w:cs="Arial"/>
          <w:color w:val="363435"/>
          <w:u w:val="single"/>
        </w:rPr>
        <w:t>{% endif %}</w:t>
      </w:r>
      <w:r w:rsidR="00196B47" w:rsidRPr="008877E8">
        <w:rPr>
          <w:rFonts w:ascii="Arial" w:eastAsia="Arial" w:hAnsi="Arial" w:cs="Arial"/>
          <w:color w:val="363435"/>
          <w:u w:val="single"/>
        </w:rPr>
        <w:t>{% endif %}</w:t>
      </w:r>
      <w:r w:rsidRPr="008877E8">
        <w:rPr>
          <w:rFonts w:ascii="Arial" w:eastAsia="Arial" w:hAnsi="Arial" w:cs="Arial"/>
          <w:color w:val="363435"/>
          <w:u w:val="single" w:color="363434"/>
        </w:rPr>
        <w:t xml:space="preserve"> </w:t>
      </w:r>
      <w:r w:rsidRPr="008877E8">
        <w:rPr>
          <w:rFonts w:ascii="Arial" w:eastAsia="Arial" w:hAnsi="Arial" w:cs="Arial"/>
          <w:color w:val="363435"/>
          <w:u w:val="single" w:color="363434"/>
        </w:rPr>
        <w:tab/>
      </w:r>
      <w:r w:rsidRPr="008877E8">
        <w:rPr>
          <w:rFonts w:ascii="Arial" w:eastAsia="Arial" w:hAnsi="Arial" w:cs="Arial"/>
          <w:color w:val="363435"/>
          <w:w w:val="36"/>
          <w:u w:val="single" w:color="363434"/>
        </w:rPr>
        <w:t xml:space="preserve"> </w:t>
      </w:r>
      <w:r w:rsidRPr="008877E8">
        <w:rPr>
          <w:rFonts w:ascii="Arial" w:eastAsia="Arial" w:hAnsi="Arial" w:cs="Arial"/>
          <w:color w:val="363435"/>
        </w:rPr>
        <w:t xml:space="preserve"> SSN:</w:t>
      </w:r>
      <w:r w:rsidR="00196B47" w:rsidRPr="008877E8">
        <w:rPr>
          <w:rFonts w:ascii="Arial" w:eastAsia="Arial" w:hAnsi="Arial" w:cs="Arial"/>
          <w:color w:val="363435"/>
          <w:u w:val="single"/>
        </w:rPr>
        <w:t xml:space="preserve"> {% if c4 %}</w:t>
      </w:r>
      <w:r w:rsidR="00AD3FEE" w:rsidRPr="008877E8">
        <w:rPr>
          <w:rFonts w:ascii="Arial" w:eastAsia="Arial" w:hAnsi="Arial" w:cs="Arial"/>
          <w:color w:val="363435"/>
          <w:u w:val="single"/>
        </w:rPr>
        <w:t>{% if Redacted %}***-**-****{% else %}</w:t>
      </w:r>
      <w:r w:rsidR="00196B47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196B47" w:rsidRPr="008877E8">
        <w:rPr>
          <w:rFonts w:ascii="Arial" w:eastAsia="Arial" w:hAnsi="Arial" w:cs="Arial"/>
          <w:color w:val="363435"/>
          <w:u w:val="single"/>
        </w:rPr>
        <w:t>ChildInfo</w:t>
      </w:r>
      <w:proofErr w:type="spellEnd"/>
      <w:r w:rsidR="00196B47" w:rsidRPr="008877E8">
        <w:rPr>
          <w:rFonts w:ascii="Arial" w:eastAsia="Arial" w:hAnsi="Arial" w:cs="Arial"/>
          <w:color w:val="363435"/>
          <w:u w:val="single"/>
        </w:rPr>
        <w:t>[3].Social }}</w:t>
      </w:r>
      <w:r w:rsidR="00AD3FEE" w:rsidRPr="008877E8">
        <w:rPr>
          <w:rFonts w:ascii="Arial" w:eastAsia="Arial" w:hAnsi="Arial" w:cs="Arial"/>
          <w:color w:val="363435"/>
          <w:u w:val="single"/>
        </w:rPr>
        <w:t>{% endif %}</w:t>
      </w:r>
      <w:r w:rsidR="00196B47" w:rsidRPr="008877E8">
        <w:rPr>
          <w:rFonts w:ascii="Arial" w:eastAsia="Arial" w:hAnsi="Arial" w:cs="Arial"/>
          <w:color w:val="363435"/>
          <w:u w:val="single"/>
        </w:rPr>
        <w:t>{% endif %}</w:t>
      </w:r>
      <w:r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1C5FC6AB" w14:textId="6F07380F" w:rsidR="006C184C" w:rsidRPr="008877E8" w:rsidRDefault="00000000">
      <w:pPr>
        <w:tabs>
          <w:tab w:val="left" w:pos="4880"/>
        </w:tabs>
        <w:spacing w:before="2" w:line="220" w:lineRule="exact"/>
        <w:ind w:right="237"/>
        <w:jc w:val="both"/>
        <w:rPr>
          <w:rFonts w:ascii="Arial" w:eastAsia="Arial" w:hAnsi="Arial" w:cs="Arial"/>
        </w:rPr>
        <w:sectPr w:rsidR="006C184C" w:rsidRPr="008877E8" w:rsidSect="00ED76A4">
          <w:type w:val="continuous"/>
          <w:pgSz w:w="12240" w:h="15840"/>
          <w:pgMar w:top="620" w:right="600" w:bottom="280" w:left="620" w:header="720" w:footer="720" w:gutter="0"/>
          <w:cols w:num="2" w:space="720" w:equalWidth="0">
            <w:col w:w="5097" w:space="763"/>
            <w:col w:w="5160"/>
          </w:cols>
        </w:sectPr>
      </w:pPr>
      <w:r w:rsidRPr="008877E8">
        <w:rPr>
          <w:rFonts w:ascii="Arial" w:eastAsia="Arial" w:hAnsi="Arial" w:cs="Arial"/>
          <w:color w:val="363435"/>
          <w:position w:val="-1"/>
        </w:rPr>
        <w:t>Relationship to Petitioner:</w:t>
      </w:r>
      <w:r w:rsidR="00552620" w:rsidRPr="008877E8">
        <w:rPr>
          <w:rFonts w:ascii="Arial" w:eastAsia="Arial" w:hAnsi="Arial" w:cs="Arial"/>
          <w:color w:val="363435"/>
          <w:position w:val="-1"/>
          <w:u w:val="single"/>
        </w:rPr>
        <w:t xml:space="preserve"> {% if c4 </w:t>
      </w:r>
      <w:proofErr w:type="gramStart"/>
      <w:r w:rsidR="00552620" w:rsidRPr="008877E8">
        <w:rPr>
          <w:rFonts w:ascii="Arial" w:eastAsia="Arial" w:hAnsi="Arial" w:cs="Arial"/>
          <w:color w:val="363435"/>
          <w:position w:val="-1"/>
          <w:u w:val="single"/>
        </w:rPr>
        <w:t>%}Child</w:t>
      </w:r>
      <w:proofErr w:type="gramEnd"/>
      <w:r w:rsidR="00552620" w:rsidRPr="008877E8">
        <w:rPr>
          <w:rFonts w:ascii="Arial" w:eastAsia="Arial" w:hAnsi="Arial" w:cs="Arial"/>
          <w:color w:val="363435"/>
          <w:position w:val="-1"/>
          <w:u w:val="single"/>
        </w:rPr>
        <w:t>{% endif %}</w:t>
      </w:r>
      <w:r w:rsidRPr="008877E8">
        <w:rPr>
          <w:rFonts w:ascii="Arial" w:eastAsia="Arial" w:hAnsi="Arial" w:cs="Arial"/>
          <w:color w:val="363435"/>
          <w:position w:val="-1"/>
          <w:u w:val="single" w:color="363434"/>
        </w:rPr>
        <w:tab/>
      </w:r>
    </w:p>
    <w:p w14:paraId="2155512F" w14:textId="77777777" w:rsidR="006C184C" w:rsidRPr="008877E8" w:rsidRDefault="00000000">
      <w:pPr>
        <w:spacing w:before="74" w:line="250" w:lineRule="auto"/>
        <w:ind w:left="190" w:right="176"/>
        <w:rPr>
          <w:rFonts w:ascii="Arial" w:eastAsia="Arial" w:hAnsi="Arial" w:cs="Arial"/>
        </w:rPr>
      </w:pPr>
      <w:r>
        <w:rPr>
          <w:rFonts w:ascii="Arial" w:hAnsi="Arial" w:cs="Arial"/>
        </w:rPr>
        <w:pict w14:anchorId="24E15E35">
          <v:group id="_x0000_s2059" style="position:absolute;left:0;text-align:left;margin-left:40.5pt;margin-top:41.75pt;width:528.35pt;height:0;z-index:-251673600;mso-position-horizontal-relative:page" coordorigin="810,835" coordsize="10567,0">
            <v:shape id="_x0000_s2060" style="position:absolute;left:810;top:835;width:10567;height:0" coordorigin="810,835" coordsize="10567,0" path="m810,835r10567,e" filled="f" strokecolor="#363434" strokeweight=".63pt">
              <v:path arrowok="t"/>
            </v:shape>
            <w10:wrap anchorx="page"/>
          </v:group>
        </w:pict>
      </w:r>
      <w:r>
        <w:rPr>
          <w:rFonts w:ascii="Arial" w:hAnsi="Arial" w:cs="Arial"/>
        </w:rPr>
        <w:pict w14:anchorId="74E7E939">
          <v:group id="_x0000_s2057" style="position:absolute;left:0;text-align:left;margin-left:40.5pt;margin-top:56.75pt;width:528.35pt;height:0;z-index:-251672576;mso-position-horizontal-relative:page" coordorigin="810,1135" coordsize="10567,0">
            <v:shape id="_x0000_s2058" style="position:absolute;left:810;top:1135;width:10567;height:0" coordorigin="810,1135" coordsize="10567,0" path="m810,1135r10567,e" filled="f" strokecolor="#363434" strokeweight=".63pt">
              <v:path arrowok="t"/>
            </v:shape>
            <w10:wrap anchorx="page"/>
          </v:group>
        </w:pict>
      </w:r>
      <w:r w:rsidRPr="008877E8">
        <w:rPr>
          <w:rFonts w:ascii="Arial" w:eastAsia="Arial" w:hAnsi="Arial" w:cs="Arial"/>
          <w:color w:val="363435"/>
        </w:rPr>
        <w:t>Please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list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any/all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cases,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pending,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or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heard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within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the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last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five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(5)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years,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that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have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involved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the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parties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or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children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of</w:t>
      </w:r>
      <w:r w:rsidRPr="008877E8">
        <w:rPr>
          <w:rFonts w:ascii="Arial" w:eastAsia="Arial" w:hAnsi="Arial" w:cs="Arial"/>
          <w:color w:val="363435"/>
          <w:spacing w:val="4"/>
        </w:rPr>
        <w:t xml:space="preserve"> </w:t>
      </w:r>
      <w:r w:rsidRPr="008877E8">
        <w:rPr>
          <w:rFonts w:ascii="Arial" w:eastAsia="Arial" w:hAnsi="Arial" w:cs="Arial"/>
          <w:color w:val="363435"/>
        </w:rPr>
        <w:t>the parties in Famil</w:t>
      </w:r>
      <w:r w:rsidRPr="008877E8">
        <w:rPr>
          <w:rFonts w:ascii="Arial" w:eastAsia="Arial" w:hAnsi="Arial" w:cs="Arial"/>
          <w:color w:val="363435"/>
          <w:spacing w:val="-15"/>
        </w:rPr>
        <w:t>y</w:t>
      </w:r>
      <w:r w:rsidRPr="008877E8">
        <w:rPr>
          <w:rFonts w:ascii="Arial" w:eastAsia="Arial" w:hAnsi="Arial" w:cs="Arial"/>
          <w:color w:val="363435"/>
        </w:rPr>
        <w:t>, District or Circuit Court. Please provide the case numbe</w:t>
      </w:r>
      <w:r w:rsidRPr="008877E8">
        <w:rPr>
          <w:rFonts w:ascii="Arial" w:eastAsia="Arial" w:hAnsi="Arial" w:cs="Arial"/>
          <w:color w:val="363435"/>
          <w:spacing w:val="-11"/>
        </w:rPr>
        <w:t>r</w:t>
      </w:r>
      <w:r w:rsidRPr="008877E8">
        <w:rPr>
          <w:rFonts w:ascii="Arial" w:eastAsia="Arial" w:hAnsi="Arial" w:cs="Arial"/>
          <w:color w:val="363435"/>
        </w:rPr>
        <w:t>, name of party and type of case:</w:t>
      </w:r>
    </w:p>
    <w:p w14:paraId="6118415A" w14:textId="77777777" w:rsidR="006C184C" w:rsidRPr="008877E8" w:rsidRDefault="006C184C">
      <w:pPr>
        <w:spacing w:before="8" w:line="160" w:lineRule="exact"/>
        <w:rPr>
          <w:rFonts w:ascii="Arial" w:hAnsi="Arial" w:cs="Arial"/>
          <w:sz w:val="16"/>
          <w:szCs w:val="16"/>
        </w:rPr>
      </w:pPr>
    </w:p>
    <w:p w14:paraId="7A900C42" w14:textId="77777777" w:rsidR="006C184C" w:rsidRPr="008877E8" w:rsidRDefault="006C184C">
      <w:pPr>
        <w:spacing w:line="200" w:lineRule="exact"/>
        <w:rPr>
          <w:rFonts w:ascii="Arial" w:hAnsi="Arial" w:cs="Arial"/>
        </w:rPr>
      </w:pPr>
    </w:p>
    <w:p w14:paraId="033335C5" w14:textId="77777777" w:rsidR="006C184C" w:rsidRPr="008877E8" w:rsidRDefault="006C184C">
      <w:pPr>
        <w:spacing w:line="200" w:lineRule="exact"/>
        <w:rPr>
          <w:rFonts w:ascii="Arial" w:hAnsi="Arial" w:cs="Arial"/>
        </w:rPr>
      </w:pPr>
    </w:p>
    <w:p w14:paraId="5EA2685C" w14:textId="77777777" w:rsidR="006C184C" w:rsidRPr="008877E8" w:rsidRDefault="006C184C">
      <w:pPr>
        <w:spacing w:line="200" w:lineRule="exact"/>
        <w:rPr>
          <w:rFonts w:ascii="Arial" w:hAnsi="Arial" w:cs="Arial"/>
        </w:rPr>
      </w:pPr>
    </w:p>
    <w:p w14:paraId="178A6832" w14:textId="77777777" w:rsidR="006C184C" w:rsidRPr="008877E8" w:rsidRDefault="006C184C">
      <w:pPr>
        <w:spacing w:line="200" w:lineRule="exact"/>
        <w:rPr>
          <w:rFonts w:ascii="Arial" w:hAnsi="Arial" w:cs="Arial"/>
        </w:rPr>
        <w:sectPr w:rsidR="006C184C" w:rsidRPr="008877E8" w:rsidSect="00ED76A4">
          <w:type w:val="continuous"/>
          <w:pgSz w:w="12240" w:h="15840"/>
          <w:pgMar w:top="620" w:right="600" w:bottom="280" w:left="620" w:header="720" w:footer="720" w:gutter="0"/>
          <w:cols w:space="720"/>
        </w:sectPr>
      </w:pPr>
    </w:p>
    <w:p w14:paraId="33CBF751" w14:textId="77777777" w:rsidR="006C184C" w:rsidRPr="008877E8" w:rsidRDefault="00000000">
      <w:pPr>
        <w:spacing w:before="35"/>
        <w:ind w:left="532" w:right="-52"/>
        <w:rPr>
          <w:rFonts w:ascii="Arial" w:eastAsia="Arial" w:hAnsi="Arial" w:cs="Arial"/>
          <w:sz w:val="19"/>
          <w:szCs w:val="19"/>
        </w:rPr>
      </w:pPr>
      <w:r w:rsidRPr="008877E8">
        <w:rPr>
          <w:rFonts w:ascii="Arial" w:eastAsia="Arial" w:hAnsi="Arial" w:cs="Arial"/>
          <w:b/>
          <w:color w:val="363435"/>
          <w:sz w:val="19"/>
          <w:szCs w:val="19"/>
        </w:rPr>
        <w:t>NOTICE</w:t>
      </w:r>
      <w:r w:rsidRPr="008877E8">
        <w:rPr>
          <w:rFonts w:ascii="Arial" w:eastAsia="Arial" w:hAnsi="Arial" w:cs="Arial"/>
          <w:b/>
          <w:color w:val="363435"/>
          <w:spacing w:val="48"/>
          <w:sz w:val="19"/>
          <w:szCs w:val="19"/>
        </w:rPr>
        <w:t xml:space="preserve"> </w:t>
      </w:r>
      <w:r w:rsidRPr="008877E8">
        <w:rPr>
          <w:rFonts w:ascii="Arial" w:eastAsia="Arial" w:hAnsi="Arial" w:cs="Arial"/>
          <w:b/>
          <w:color w:val="363435"/>
          <w:spacing w:val="-3"/>
          <w:sz w:val="19"/>
          <w:szCs w:val="19"/>
        </w:rPr>
        <w:t>T</w:t>
      </w:r>
      <w:r w:rsidRPr="008877E8">
        <w:rPr>
          <w:rFonts w:ascii="Arial" w:eastAsia="Arial" w:hAnsi="Arial" w:cs="Arial"/>
          <w:b/>
          <w:color w:val="363435"/>
          <w:sz w:val="19"/>
          <w:szCs w:val="19"/>
        </w:rPr>
        <w:t>O</w:t>
      </w:r>
      <w:r w:rsidRPr="008877E8">
        <w:rPr>
          <w:rFonts w:ascii="Arial" w:eastAsia="Arial" w:hAnsi="Arial" w:cs="Arial"/>
          <w:b/>
          <w:color w:val="363435"/>
          <w:spacing w:val="48"/>
          <w:sz w:val="19"/>
          <w:szCs w:val="19"/>
        </w:rPr>
        <w:t xml:space="preserve"> </w:t>
      </w:r>
      <w:r w:rsidRPr="008877E8">
        <w:rPr>
          <w:rFonts w:ascii="Arial" w:eastAsia="Arial" w:hAnsi="Arial" w:cs="Arial"/>
          <w:b/>
          <w:color w:val="363435"/>
          <w:sz w:val="19"/>
          <w:szCs w:val="19"/>
        </w:rPr>
        <w:t>FILING</w:t>
      </w:r>
      <w:r w:rsidRPr="008877E8">
        <w:rPr>
          <w:rFonts w:ascii="Arial" w:eastAsia="Arial" w:hAnsi="Arial" w:cs="Arial"/>
          <w:b/>
          <w:color w:val="363435"/>
          <w:spacing w:val="48"/>
          <w:sz w:val="19"/>
          <w:szCs w:val="19"/>
        </w:rPr>
        <w:t xml:space="preserve"> </w:t>
      </w:r>
      <w:r w:rsidRPr="008877E8">
        <w:rPr>
          <w:rFonts w:ascii="Arial" w:eastAsia="Arial" w:hAnsi="Arial" w:cs="Arial"/>
          <w:b/>
          <w:color w:val="363435"/>
          <w:spacing w:val="-14"/>
          <w:sz w:val="19"/>
          <w:szCs w:val="19"/>
        </w:rPr>
        <w:t>P</w:t>
      </w:r>
      <w:r w:rsidRPr="008877E8">
        <w:rPr>
          <w:rFonts w:ascii="Arial" w:eastAsia="Arial" w:hAnsi="Arial" w:cs="Arial"/>
          <w:b/>
          <w:color w:val="363435"/>
          <w:sz w:val="19"/>
          <w:szCs w:val="19"/>
        </w:rPr>
        <w:t>ART</w:t>
      </w:r>
      <w:r w:rsidRPr="008877E8">
        <w:rPr>
          <w:rFonts w:ascii="Arial" w:eastAsia="Arial" w:hAnsi="Arial" w:cs="Arial"/>
          <w:b/>
          <w:color w:val="363435"/>
          <w:spacing w:val="-14"/>
          <w:sz w:val="19"/>
          <w:szCs w:val="19"/>
        </w:rPr>
        <w:t>Y</w:t>
      </w:r>
      <w:r w:rsidRPr="008877E8">
        <w:rPr>
          <w:rFonts w:ascii="Arial" w:eastAsia="Arial" w:hAnsi="Arial" w:cs="Arial"/>
          <w:b/>
          <w:color w:val="363435"/>
          <w:sz w:val="19"/>
          <w:szCs w:val="19"/>
        </w:rPr>
        <w:t xml:space="preserve">:  </w:t>
      </w:r>
      <w:r w:rsidRPr="008877E8">
        <w:rPr>
          <w:rFonts w:ascii="Arial" w:eastAsia="Arial" w:hAnsi="Arial" w:cs="Arial"/>
          <w:b/>
          <w:color w:val="363435"/>
          <w:spacing w:val="36"/>
          <w:sz w:val="19"/>
          <w:szCs w:val="19"/>
        </w:rPr>
        <w:t xml:space="preserve"> </w:t>
      </w:r>
      <w:r w:rsidRPr="008877E8">
        <w:rPr>
          <w:rFonts w:ascii="Arial" w:eastAsia="Arial" w:hAnsi="Arial" w:cs="Arial"/>
          <w:b/>
          <w:color w:val="363435"/>
          <w:sz w:val="19"/>
          <w:szCs w:val="19"/>
        </w:rPr>
        <w:t>A</w:t>
      </w:r>
      <w:r w:rsidRPr="008877E8">
        <w:rPr>
          <w:rFonts w:ascii="Arial" w:eastAsia="Arial" w:hAnsi="Arial" w:cs="Arial"/>
          <w:b/>
          <w:color w:val="363435"/>
          <w:spacing w:val="41"/>
          <w:sz w:val="19"/>
          <w:szCs w:val="19"/>
        </w:rPr>
        <w:t xml:space="preserve"> </w:t>
      </w:r>
      <w:r w:rsidRPr="008877E8">
        <w:rPr>
          <w:rFonts w:ascii="Arial" w:eastAsia="Arial" w:hAnsi="Arial" w:cs="Arial"/>
          <w:b/>
          <w:color w:val="363435"/>
          <w:sz w:val="19"/>
          <w:szCs w:val="19"/>
        </w:rPr>
        <w:t>REDACTED</w:t>
      </w:r>
    </w:p>
    <w:p w14:paraId="32DBBE43" w14:textId="77777777" w:rsidR="006C184C" w:rsidRPr="008877E8" w:rsidRDefault="00000000">
      <w:pPr>
        <w:spacing w:before="21"/>
        <w:ind w:left="532" w:right="-51"/>
        <w:rPr>
          <w:rFonts w:ascii="Arial" w:eastAsia="Arial" w:hAnsi="Arial" w:cs="Arial"/>
          <w:sz w:val="19"/>
          <w:szCs w:val="19"/>
        </w:rPr>
      </w:pPr>
      <w:r w:rsidRPr="008877E8">
        <w:rPr>
          <w:rFonts w:ascii="Arial" w:eastAsia="Arial" w:hAnsi="Arial" w:cs="Arial"/>
          <w:b/>
          <w:color w:val="363435"/>
          <w:spacing w:val="-1"/>
          <w:sz w:val="19"/>
          <w:szCs w:val="19"/>
        </w:rPr>
        <w:t>COP</w:t>
      </w:r>
      <w:r w:rsidRPr="008877E8">
        <w:rPr>
          <w:rFonts w:ascii="Arial" w:eastAsia="Arial" w:hAnsi="Arial" w:cs="Arial"/>
          <w:b/>
          <w:color w:val="363435"/>
          <w:sz w:val="19"/>
          <w:szCs w:val="19"/>
        </w:rPr>
        <w:t>Y</w:t>
      </w:r>
      <w:r w:rsidRPr="008877E8">
        <w:rPr>
          <w:rFonts w:ascii="Arial" w:eastAsia="Arial" w:hAnsi="Arial" w:cs="Arial"/>
          <w:b/>
          <w:color w:val="363435"/>
          <w:spacing w:val="-31"/>
          <w:sz w:val="19"/>
          <w:szCs w:val="19"/>
        </w:rPr>
        <w:t xml:space="preserve"> </w:t>
      </w:r>
      <w:r w:rsidRPr="008877E8">
        <w:rPr>
          <w:rFonts w:ascii="Arial" w:eastAsia="Arial" w:hAnsi="Arial" w:cs="Arial"/>
          <w:b/>
          <w:color w:val="363435"/>
          <w:spacing w:val="-1"/>
          <w:sz w:val="19"/>
          <w:szCs w:val="19"/>
        </w:rPr>
        <w:t>MUS</w:t>
      </w:r>
      <w:r w:rsidRPr="008877E8">
        <w:rPr>
          <w:rFonts w:ascii="Arial" w:eastAsia="Arial" w:hAnsi="Arial" w:cs="Arial"/>
          <w:b/>
          <w:color w:val="363435"/>
          <w:sz w:val="19"/>
          <w:szCs w:val="19"/>
        </w:rPr>
        <w:t>T</w:t>
      </w:r>
      <w:r w:rsidRPr="008877E8">
        <w:rPr>
          <w:rFonts w:ascii="Arial" w:eastAsia="Arial" w:hAnsi="Arial" w:cs="Arial"/>
          <w:b/>
          <w:color w:val="363435"/>
          <w:spacing w:val="-27"/>
          <w:sz w:val="19"/>
          <w:szCs w:val="19"/>
        </w:rPr>
        <w:t xml:space="preserve"> </w:t>
      </w:r>
      <w:r w:rsidRPr="008877E8">
        <w:rPr>
          <w:rFonts w:ascii="Arial" w:eastAsia="Arial" w:hAnsi="Arial" w:cs="Arial"/>
          <w:b/>
          <w:color w:val="363435"/>
          <w:spacing w:val="-1"/>
          <w:sz w:val="19"/>
          <w:szCs w:val="19"/>
        </w:rPr>
        <w:t>B</w:t>
      </w:r>
      <w:r w:rsidRPr="008877E8">
        <w:rPr>
          <w:rFonts w:ascii="Arial" w:eastAsia="Arial" w:hAnsi="Arial" w:cs="Arial"/>
          <w:b/>
          <w:color w:val="363435"/>
          <w:sz w:val="19"/>
          <w:szCs w:val="19"/>
        </w:rPr>
        <w:t>E</w:t>
      </w:r>
      <w:r w:rsidRPr="008877E8">
        <w:rPr>
          <w:rFonts w:ascii="Arial" w:eastAsia="Arial" w:hAnsi="Arial" w:cs="Arial"/>
          <w:b/>
          <w:color w:val="363435"/>
          <w:spacing w:val="-27"/>
          <w:sz w:val="19"/>
          <w:szCs w:val="19"/>
        </w:rPr>
        <w:t xml:space="preserve"> </w:t>
      </w:r>
      <w:r w:rsidRPr="008877E8">
        <w:rPr>
          <w:rFonts w:ascii="Arial" w:eastAsia="Arial" w:hAnsi="Arial" w:cs="Arial"/>
          <w:b/>
          <w:color w:val="363435"/>
          <w:spacing w:val="-1"/>
          <w:sz w:val="19"/>
          <w:szCs w:val="19"/>
        </w:rPr>
        <w:t>FILE</w:t>
      </w:r>
      <w:r w:rsidRPr="008877E8">
        <w:rPr>
          <w:rFonts w:ascii="Arial" w:eastAsia="Arial" w:hAnsi="Arial" w:cs="Arial"/>
          <w:b/>
          <w:color w:val="363435"/>
          <w:sz w:val="19"/>
          <w:szCs w:val="19"/>
        </w:rPr>
        <w:t>D</w:t>
      </w:r>
      <w:r w:rsidRPr="008877E8">
        <w:rPr>
          <w:rFonts w:ascii="Arial" w:eastAsia="Arial" w:hAnsi="Arial" w:cs="Arial"/>
          <w:b/>
          <w:color w:val="363435"/>
          <w:spacing w:val="-27"/>
          <w:sz w:val="19"/>
          <w:szCs w:val="19"/>
        </w:rPr>
        <w:t xml:space="preserve"> </w:t>
      </w:r>
      <w:r w:rsidRPr="008877E8">
        <w:rPr>
          <w:rFonts w:ascii="Arial" w:eastAsia="Arial" w:hAnsi="Arial" w:cs="Arial"/>
          <w:b/>
          <w:color w:val="363435"/>
          <w:spacing w:val="-1"/>
          <w:sz w:val="19"/>
          <w:szCs w:val="19"/>
        </w:rPr>
        <w:t>PURSUAN</w:t>
      </w:r>
      <w:r w:rsidRPr="008877E8">
        <w:rPr>
          <w:rFonts w:ascii="Arial" w:eastAsia="Arial" w:hAnsi="Arial" w:cs="Arial"/>
          <w:b/>
          <w:color w:val="363435"/>
          <w:sz w:val="19"/>
          <w:szCs w:val="19"/>
        </w:rPr>
        <w:t>T</w:t>
      </w:r>
      <w:r w:rsidRPr="008877E8">
        <w:rPr>
          <w:rFonts w:ascii="Arial" w:eastAsia="Arial" w:hAnsi="Arial" w:cs="Arial"/>
          <w:b/>
          <w:color w:val="363435"/>
          <w:spacing w:val="-27"/>
          <w:sz w:val="19"/>
          <w:szCs w:val="19"/>
        </w:rPr>
        <w:t xml:space="preserve"> </w:t>
      </w:r>
      <w:r w:rsidRPr="008877E8">
        <w:rPr>
          <w:rFonts w:ascii="Arial" w:eastAsia="Arial" w:hAnsi="Arial" w:cs="Arial"/>
          <w:b/>
          <w:color w:val="363435"/>
          <w:spacing w:val="-4"/>
          <w:sz w:val="19"/>
          <w:szCs w:val="19"/>
        </w:rPr>
        <w:t>T</w:t>
      </w:r>
      <w:r w:rsidRPr="008877E8">
        <w:rPr>
          <w:rFonts w:ascii="Arial" w:eastAsia="Arial" w:hAnsi="Arial" w:cs="Arial"/>
          <w:b/>
          <w:color w:val="363435"/>
          <w:sz w:val="19"/>
          <w:szCs w:val="19"/>
        </w:rPr>
        <w:t>O</w:t>
      </w:r>
      <w:r w:rsidRPr="008877E8">
        <w:rPr>
          <w:rFonts w:ascii="Arial" w:eastAsia="Arial" w:hAnsi="Arial" w:cs="Arial"/>
          <w:b/>
          <w:color w:val="363435"/>
          <w:spacing w:val="-27"/>
          <w:sz w:val="19"/>
          <w:szCs w:val="19"/>
        </w:rPr>
        <w:t xml:space="preserve"> </w:t>
      </w:r>
      <w:r w:rsidRPr="008877E8">
        <w:rPr>
          <w:rFonts w:ascii="Arial" w:eastAsia="Arial" w:hAnsi="Arial" w:cs="Arial"/>
          <w:b/>
          <w:color w:val="363435"/>
          <w:spacing w:val="-1"/>
          <w:sz w:val="19"/>
          <w:szCs w:val="19"/>
        </w:rPr>
        <w:t>C</w:t>
      </w:r>
      <w:r w:rsidRPr="008877E8">
        <w:rPr>
          <w:rFonts w:ascii="Arial" w:eastAsia="Arial" w:hAnsi="Arial" w:cs="Arial"/>
          <w:b/>
          <w:color w:val="363435"/>
          <w:sz w:val="19"/>
          <w:szCs w:val="19"/>
        </w:rPr>
        <w:t>R</w:t>
      </w:r>
      <w:r w:rsidRPr="008877E8">
        <w:rPr>
          <w:rFonts w:ascii="Arial" w:eastAsia="Arial" w:hAnsi="Arial" w:cs="Arial"/>
          <w:b/>
          <w:color w:val="363435"/>
          <w:spacing w:val="-27"/>
          <w:sz w:val="19"/>
          <w:szCs w:val="19"/>
        </w:rPr>
        <w:t xml:space="preserve"> </w:t>
      </w:r>
      <w:r w:rsidRPr="008877E8">
        <w:rPr>
          <w:rFonts w:ascii="Arial" w:eastAsia="Arial" w:hAnsi="Arial" w:cs="Arial"/>
          <w:b/>
          <w:color w:val="363435"/>
          <w:spacing w:val="-1"/>
          <w:sz w:val="19"/>
          <w:szCs w:val="19"/>
        </w:rPr>
        <w:t>7.03.</w:t>
      </w:r>
    </w:p>
    <w:p w14:paraId="331ED008" w14:textId="77777777" w:rsidR="006C184C" w:rsidRPr="008877E8" w:rsidRDefault="00000000">
      <w:pPr>
        <w:spacing w:before="71"/>
        <w:ind w:left="532"/>
        <w:rPr>
          <w:rFonts w:ascii="Arial" w:eastAsia="Arial" w:hAnsi="Arial" w:cs="Arial"/>
          <w:sz w:val="18"/>
          <w:szCs w:val="18"/>
        </w:rPr>
      </w:pPr>
      <w:r>
        <w:rPr>
          <w:rFonts w:ascii="Arial" w:hAnsi="Arial" w:cs="Arial"/>
        </w:rPr>
        <w:pict w14:anchorId="7FEB24F7">
          <v:group id="_x0000_s2054" style="position:absolute;left:0;text-align:left;margin-left:51.1pt;margin-top:-27.6pt;width:3in;height:62.1pt;z-index:-251683840;mso-position-horizontal-relative:page" coordorigin="1022,-552" coordsize="4320,1242">
            <v:shape id="_x0000_s2056" style="position:absolute;left:1052;top:-522;width:4260;height:1182" coordorigin="1052,-522" coordsize="4260,1182" path="m1052,660r4260,l5312,-522r-4260,l1052,660xe" fillcolor="#fdfdfd" stroked="f">
              <v:path arrowok="t"/>
            </v:shape>
            <v:shape id="_x0000_s2055" style="position:absolute;left:1052;top:-522;width:4260;height:1182" coordorigin="1052,-522" coordsize="4260,1182" path="m1052,660r4260,l5312,-522r-4260,l1052,660xe" filled="f" strokecolor="#363435" strokeweight="3pt">
              <v:path arrowok="t"/>
            </v:shape>
            <w10:wrap anchorx="page"/>
          </v:group>
        </w:pict>
      </w:r>
      <w:r w:rsidRPr="008877E8">
        <w:rPr>
          <w:rFonts w:ascii="Arial" w:eastAsia="Arial" w:hAnsi="Arial" w:cs="Arial"/>
          <w:b/>
          <w:color w:val="363435"/>
          <w:sz w:val="18"/>
          <w:szCs w:val="18"/>
        </w:rPr>
        <w:t xml:space="preserve">This form shall be completed in full, </w:t>
      </w:r>
      <w:proofErr w:type="gramStart"/>
      <w:r w:rsidRPr="008877E8">
        <w:rPr>
          <w:rFonts w:ascii="Arial" w:eastAsia="Arial" w:hAnsi="Arial" w:cs="Arial"/>
          <w:b/>
          <w:color w:val="363435"/>
          <w:sz w:val="18"/>
          <w:szCs w:val="18"/>
        </w:rPr>
        <w:t>pursuant</w:t>
      </w:r>
      <w:proofErr w:type="gramEnd"/>
    </w:p>
    <w:p w14:paraId="401F8585" w14:textId="77777777" w:rsidR="006C184C" w:rsidRPr="008877E8" w:rsidRDefault="00000000">
      <w:pPr>
        <w:spacing w:before="33" w:line="200" w:lineRule="exact"/>
        <w:ind w:left="532" w:right="-47"/>
        <w:rPr>
          <w:rFonts w:ascii="Arial" w:eastAsia="Arial" w:hAnsi="Arial" w:cs="Arial"/>
          <w:sz w:val="18"/>
          <w:szCs w:val="18"/>
        </w:rPr>
      </w:pPr>
      <w:r w:rsidRPr="008877E8">
        <w:rPr>
          <w:rFonts w:ascii="Arial" w:eastAsia="Arial" w:hAnsi="Arial" w:cs="Arial"/>
          <w:b/>
          <w:color w:val="363435"/>
          <w:position w:val="-1"/>
          <w:sz w:val="18"/>
          <w:szCs w:val="18"/>
        </w:rPr>
        <w:t>to local rule and in compliance with federal la</w:t>
      </w:r>
      <w:r w:rsidRPr="008877E8">
        <w:rPr>
          <w:rFonts w:ascii="Arial" w:eastAsia="Arial" w:hAnsi="Arial" w:cs="Arial"/>
          <w:b/>
          <w:color w:val="363435"/>
          <w:spacing w:val="-7"/>
          <w:position w:val="-1"/>
          <w:sz w:val="18"/>
          <w:szCs w:val="18"/>
        </w:rPr>
        <w:t>w</w:t>
      </w:r>
      <w:r w:rsidRPr="008877E8">
        <w:rPr>
          <w:rFonts w:ascii="Arial" w:eastAsia="Arial" w:hAnsi="Arial" w:cs="Arial"/>
          <w:b/>
          <w:color w:val="363435"/>
          <w:position w:val="-1"/>
          <w:sz w:val="18"/>
          <w:szCs w:val="18"/>
        </w:rPr>
        <w:t>.</w:t>
      </w:r>
    </w:p>
    <w:p w14:paraId="14520527" w14:textId="77777777" w:rsidR="006C184C" w:rsidRPr="008877E8" w:rsidRDefault="00000000">
      <w:pPr>
        <w:spacing w:line="140" w:lineRule="exact"/>
        <w:rPr>
          <w:rFonts w:ascii="Arial" w:hAnsi="Arial" w:cs="Arial"/>
          <w:sz w:val="14"/>
          <w:szCs w:val="14"/>
        </w:rPr>
      </w:pPr>
      <w:r w:rsidRPr="008877E8">
        <w:rPr>
          <w:rFonts w:ascii="Arial" w:hAnsi="Arial" w:cs="Arial"/>
        </w:rPr>
        <w:br w:type="column"/>
      </w:r>
    </w:p>
    <w:p w14:paraId="299C67BC" w14:textId="77777777" w:rsidR="006C184C" w:rsidRPr="008877E8" w:rsidRDefault="00000000">
      <w:pPr>
        <w:rPr>
          <w:rFonts w:ascii="Arial" w:eastAsia="Arial" w:hAnsi="Arial" w:cs="Arial"/>
        </w:rPr>
      </w:pPr>
      <w:r>
        <w:rPr>
          <w:rFonts w:ascii="Arial" w:hAnsi="Arial" w:cs="Arial"/>
        </w:rPr>
        <w:pict w14:anchorId="7AF62245">
          <v:group id="_x0000_s2052" style="position:absolute;margin-left:311.5pt;margin-top:-.95pt;width:250.25pt;height:0;z-index:-251671552;mso-position-horizontal-relative:page" coordorigin="6230,-19" coordsize="5005,0">
            <v:shape id="_x0000_s2053" style="position:absolute;left:6230;top:-19;width:5005;height:0" coordorigin="6230,-19" coordsize="5005,0" path="m6230,-19r5005,e" filled="f" strokecolor="#363434" strokeweight=".63pt">
              <v:path arrowok="t"/>
            </v:shape>
            <w10:wrap anchorx="page"/>
          </v:group>
        </w:pict>
      </w:r>
      <w:r w:rsidRPr="008877E8">
        <w:rPr>
          <w:rFonts w:ascii="Arial" w:eastAsia="Arial" w:hAnsi="Arial" w:cs="Arial"/>
          <w:color w:val="363435"/>
        </w:rPr>
        <w:t>Signature of Preparer/Relationship to Petitioner</w:t>
      </w:r>
    </w:p>
    <w:p w14:paraId="5D2B8785" w14:textId="6887D650" w:rsidR="006C184C" w:rsidRPr="008877E8" w:rsidRDefault="00000000">
      <w:pPr>
        <w:tabs>
          <w:tab w:val="left" w:pos="5000"/>
        </w:tabs>
        <w:spacing w:line="320" w:lineRule="atLeast"/>
        <w:ind w:right="360"/>
        <w:rPr>
          <w:rFonts w:ascii="Arial" w:eastAsia="Arial" w:hAnsi="Arial" w:cs="Arial"/>
          <w:color w:val="363435"/>
          <w:u w:val="single" w:color="363434"/>
        </w:rPr>
      </w:pPr>
      <w:r w:rsidRPr="008877E8">
        <w:rPr>
          <w:rFonts w:ascii="Arial" w:eastAsia="Arial" w:hAnsi="Arial" w:cs="Arial"/>
          <w:color w:val="363435"/>
        </w:rPr>
        <w:t>Print Name:</w:t>
      </w:r>
      <w:r w:rsidR="00552620" w:rsidRPr="008877E8">
        <w:rPr>
          <w:rFonts w:ascii="Arial" w:eastAsia="Arial" w:hAnsi="Arial" w:cs="Arial"/>
          <w:color w:val="363435"/>
          <w:u w:val="single"/>
        </w:rPr>
        <w:t xml:space="preserve"> </w:t>
      </w:r>
      <w:proofErr w:type="gramStart"/>
      <w:r w:rsidR="00552620" w:rsidRPr="008877E8">
        <w:rPr>
          <w:rFonts w:ascii="Arial" w:eastAsia="Arial" w:hAnsi="Arial" w:cs="Arial"/>
          <w:color w:val="363435"/>
          <w:u w:val="single"/>
        </w:rPr>
        <w:t xml:space="preserve">{{ </w:t>
      </w:r>
      <w:proofErr w:type="spellStart"/>
      <w:r w:rsidR="00552620" w:rsidRPr="008877E8">
        <w:rPr>
          <w:rFonts w:ascii="Arial" w:eastAsia="Arial" w:hAnsi="Arial" w:cs="Arial"/>
          <w:color w:val="363435"/>
          <w:u w:val="single"/>
        </w:rPr>
        <w:t>Attorney.Name</w:t>
      </w:r>
      <w:proofErr w:type="gramEnd"/>
      <w:r w:rsidR="00552620" w:rsidRPr="008877E8">
        <w:rPr>
          <w:rFonts w:ascii="Arial" w:eastAsia="Arial" w:hAnsi="Arial" w:cs="Arial"/>
          <w:color w:val="363435"/>
          <w:u w:val="single"/>
        </w:rPr>
        <w:t>|upper</w:t>
      </w:r>
      <w:proofErr w:type="spellEnd"/>
      <w:r w:rsidR="00552620" w:rsidRPr="008877E8">
        <w:rPr>
          <w:rFonts w:ascii="Arial" w:eastAsia="Arial" w:hAnsi="Arial" w:cs="Arial"/>
          <w:color w:val="363435"/>
          <w:u w:val="single"/>
        </w:rPr>
        <w:t xml:space="preserve"> }}, Attorney</w:t>
      </w:r>
      <w:r w:rsidRPr="008877E8">
        <w:rPr>
          <w:rFonts w:ascii="Arial" w:eastAsia="Arial" w:hAnsi="Arial" w:cs="Arial"/>
          <w:color w:val="363435"/>
          <w:u w:val="single" w:color="363434"/>
        </w:rPr>
        <w:t xml:space="preserve"> </w:t>
      </w:r>
      <w:r w:rsidRPr="008877E8">
        <w:rPr>
          <w:rFonts w:ascii="Arial" w:eastAsia="Arial" w:hAnsi="Arial" w:cs="Arial"/>
          <w:color w:val="363435"/>
          <w:u w:val="single" w:color="363434"/>
        </w:rPr>
        <w:tab/>
      </w:r>
      <w:r w:rsidRPr="008877E8">
        <w:rPr>
          <w:rFonts w:ascii="Arial" w:eastAsia="Arial" w:hAnsi="Arial" w:cs="Arial"/>
          <w:color w:val="363435"/>
        </w:rPr>
        <w:t xml:space="preserve"> Address:</w:t>
      </w:r>
      <w:r w:rsidRPr="008877E8">
        <w:rPr>
          <w:rFonts w:ascii="Arial" w:eastAsia="Arial" w:hAnsi="Arial" w:cs="Arial"/>
          <w:color w:val="363435"/>
          <w:u w:val="single" w:color="363434"/>
        </w:rPr>
        <w:t xml:space="preserve"> </w:t>
      </w:r>
      <w:r w:rsidR="00552620" w:rsidRPr="008877E8">
        <w:rPr>
          <w:rFonts w:ascii="Arial" w:eastAsia="Arial" w:hAnsi="Arial" w:cs="Arial"/>
          <w:color w:val="363435"/>
          <w:u w:val="single" w:color="363434"/>
        </w:rPr>
        <w:t>2501 Nelson Miller Pkwy, Ste 102</w:t>
      </w:r>
      <w:r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70446478" w14:textId="3E359AF9" w:rsidR="00552620" w:rsidRPr="008877E8" w:rsidRDefault="007512F1">
      <w:pPr>
        <w:tabs>
          <w:tab w:val="left" w:pos="5000"/>
        </w:tabs>
        <w:spacing w:line="320" w:lineRule="atLeast"/>
        <w:ind w:right="360"/>
        <w:rPr>
          <w:rFonts w:ascii="Arial" w:eastAsia="Arial" w:hAnsi="Arial" w:cs="Arial"/>
        </w:rPr>
        <w:sectPr w:rsidR="00552620" w:rsidRPr="008877E8" w:rsidSect="00ED76A4">
          <w:type w:val="continuous"/>
          <w:pgSz w:w="12240" w:h="15840"/>
          <w:pgMar w:top="620" w:right="600" w:bottom="280" w:left="620" w:header="720" w:footer="720" w:gutter="0"/>
          <w:cols w:num="2" w:space="720" w:equalWidth="0">
            <w:col w:w="4594" w:space="1016"/>
            <w:col w:w="5410"/>
          </w:cols>
        </w:sectPr>
      </w:pPr>
      <w:r w:rsidRPr="008877E8">
        <w:rPr>
          <w:rFonts w:ascii="Arial" w:eastAsia="Arial" w:hAnsi="Arial" w:cs="Arial"/>
          <w:color w:val="363435"/>
          <w:u w:val="single" w:color="363434"/>
        </w:rPr>
        <w:t xml:space="preserve"> </w:t>
      </w:r>
      <w:r w:rsidR="00552620" w:rsidRPr="008877E8">
        <w:rPr>
          <w:rFonts w:ascii="Arial" w:eastAsia="Arial" w:hAnsi="Arial" w:cs="Arial"/>
          <w:color w:val="363435"/>
          <w:u w:val="single" w:color="363434"/>
        </w:rPr>
        <w:t>Louisville, Kentucky 40223</w:t>
      </w:r>
      <w:r w:rsidR="00552620" w:rsidRPr="008877E8">
        <w:rPr>
          <w:rFonts w:ascii="Arial" w:eastAsia="Arial" w:hAnsi="Arial" w:cs="Arial"/>
          <w:color w:val="363435"/>
          <w:u w:val="single" w:color="363434"/>
        </w:rPr>
        <w:tab/>
      </w:r>
    </w:p>
    <w:p w14:paraId="3661B6E3" w14:textId="2987091E" w:rsidR="006C184C" w:rsidRPr="008877E8" w:rsidRDefault="00000000">
      <w:pPr>
        <w:tabs>
          <w:tab w:val="left" w:pos="10620"/>
        </w:tabs>
        <w:spacing w:before="34"/>
        <w:ind w:left="5610"/>
        <w:rPr>
          <w:rFonts w:ascii="Arial" w:eastAsia="Arial" w:hAnsi="Arial" w:cs="Arial"/>
          <w:sz w:val="16"/>
          <w:szCs w:val="16"/>
        </w:rPr>
      </w:pPr>
      <w:r w:rsidRPr="008877E8">
        <w:rPr>
          <w:rFonts w:ascii="Arial" w:eastAsia="Arial" w:hAnsi="Arial" w:cs="Arial"/>
          <w:color w:val="363435"/>
          <w:spacing w:val="-22"/>
        </w:rPr>
        <w:t>T</w:t>
      </w:r>
      <w:r w:rsidRPr="008877E8">
        <w:rPr>
          <w:rFonts w:ascii="Arial" w:eastAsia="Arial" w:hAnsi="Arial" w:cs="Arial"/>
          <w:color w:val="363435"/>
        </w:rPr>
        <w:t>elephone:</w:t>
      </w:r>
      <w:r w:rsidRPr="008877E8">
        <w:rPr>
          <w:rFonts w:ascii="Arial" w:eastAsia="Arial" w:hAnsi="Arial" w:cs="Arial"/>
          <w:i/>
          <w:color w:val="363435"/>
          <w:sz w:val="16"/>
          <w:szCs w:val="16"/>
          <w:u w:val="single" w:color="363434"/>
        </w:rPr>
        <w:t xml:space="preserve"> </w:t>
      </w:r>
      <w:r w:rsidR="00552620" w:rsidRPr="008877E8">
        <w:rPr>
          <w:rFonts w:ascii="Arial" w:eastAsia="Arial" w:hAnsi="Arial" w:cs="Arial"/>
          <w:iCs/>
          <w:color w:val="363435"/>
          <w:sz w:val="16"/>
          <w:szCs w:val="16"/>
          <w:u w:val="single" w:color="363434"/>
        </w:rPr>
        <w:t>(502) 589-9353</w:t>
      </w:r>
      <w:r w:rsidRPr="008877E8">
        <w:rPr>
          <w:rFonts w:ascii="Arial" w:eastAsia="Arial" w:hAnsi="Arial" w:cs="Arial"/>
          <w:i/>
          <w:color w:val="363435"/>
          <w:sz w:val="16"/>
          <w:szCs w:val="16"/>
          <w:u w:val="single" w:color="363434"/>
        </w:rPr>
        <w:tab/>
      </w:r>
    </w:p>
    <w:p w14:paraId="5DB1FDCD" w14:textId="77777777" w:rsidR="006C184C" w:rsidRPr="008877E8" w:rsidRDefault="006C184C">
      <w:pPr>
        <w:spacing w:before="6" w:line="120" w:lineRule="exact"/>
        <w:rPr>
          <w:rFonts w:ascii="Arial" w:hAnsi="Arial" w:cs="Arial"/>
          <w:sz w:val="12"/>
          <w:szCs w:val="12"/>
        </w:rPr>
      </w:pPr>
    </w:p>
    <w:p w14:paraId="10628B6D" w14:textId="77777777" w:rsidR="006C184C" w:rsidRPr="008877E8" w:rsidRDefault="00000000">
      <w:pPr>
        <w:ind w:left="190"/>
        <w:rPr>
          <w:rFonts w:ascii="Arial" w:eastAsia="Arial" w:hAnsi="Arial" w:cs="Arial"/>
          <w:sz w:val="18"/>
          <w:szCs w:val="18"/>
        </w:rPr>
      </w:pPr>
      <w:r w:rsidRPr="008877E8">
        <w:rPr>
          <w:rFonts w:ascii="Arial" w:eastAsia="Arial" w:hAnsi="Arial" w:cs="Arial"/>
          <w:b/>
          <w:color w:val="363435"/>
          <w:sz w:val="18"/>
          <w:szCs w:val="18"/>
        </w:rPr>
        <w:t xml:space="preserve">DISTRIBUTION: </w:t>
      </w:r>
      <w:r w:rsidRPr="008877E8">
        <w:rPr>
          <w:rFonts w:ascii="Arial" w:eastAsia="Arial" w:hAnsi="Arial" w:cs="Arial"/>
          <w:color w:val="363435"/>
          <w:sz w:val="18"/>
          <w:szCs w:val="18"/>
        </w:rPr>
        <w:t>Cabinet for Health and Family Services, placing a copy in the County</w:t>
      </w:r>
      <w:r w:rsidRPr="008877E8">
        <w:rPr>
          <w:rFonts w:ascii="Arial" w:eastAsia="Arial" w:hAnsi="Arial" w:cs="Arial"/>
          <w:color w:val="363435"/>
          <w:spacing w:val="-9"/>
          <w:sz w:val="18"/>
          <w:szCs w:val="18"/>
        </w:rPr>
        <w:t xml:space="preserve"> </w:t>
      </w:r>
      <w:r w:rsidRPr="008877E8">
        <w:rPr>
          <w:rFonts w:ascii="Arial" w:eastAsia="Arial" w:hAnsi="Arial" w:cs="Arial"/>
          <w:color w:val="363435"/>
          <w:sz w:val="18"/>
          <w:szCs w:val="18"/>
        </w:rPr>
        <w:t xml:space="preserve">Attorney's </w:t>
      </w:r>
      <w:r w:rsidRPr="008877E8">
        <w:rPr>
          <w:rFonts w:ascii="Arial" w:eastAsia="Arial" w:hAnsi="Arial" w:cs="Arial"/>
          <w:color w:val="363435"/>
          <w:spacing w:val="-7"/>
          <w:sz w:val="18"/>
          <w:szCs w:val="18"/>
        </w:rPr>
        <w:t>W</w:t>
      </w:r>
      <w:r w:rsidRPr="008877E8">
        <w:rPr>
          <w:rFonts w:ascii="Arial" w:eastAsia="Arial" w:hAnsi="Arial" w:cs="Arial"/>
          <w:color w:val="363435"/>
          <w:sz w:val="18"/>
          <w:szCs w:val="18"/>
        </w:rPr>
        <w:t>age Withholding Order Box in</w:t>
      </w:r>
    </w:p>
    <w:p w14:paraId="2F8B81EE" w14:textId="77777777" w:rsidR="006C184C" w:rsidRPr="008877E8" w:rsidRDefault="00000000">
      <w:pPr>
        <w:spacing w:before="9"/>
        <w:ind w:left="190"/>
        <w:rPr>
          <w:rFonts w:ascii="Arial" w:eastAsia="Arial" w:hAnsi="Arial" w:cs="Arial"/>
          <w:sz w:val="18"/>
          <w:szCs w:val="18"/>
        </w:rPr>
      </w:pPr>
      <w:r w:rsidRPr="008877E8">
        <w:rPr>
          <w:rFonts w:ascii="Arial" w:eastAsia="Arial" w:hAnsi="Arial" w:cs="Arial"/>
          <w:color w:val="363435"/>
          <w:sz w:val="18"/>
          <w:szCs w:val="18"/>
        </w:rPr>
        <w:t>Circuit Clerk's Office</w:t>
      </w:r>
    </w:p>
    <w:sectPr w:rsidR="006C184C" w:rsidRPr="008877E8">
      <w:type w:val="continuous"/>
      <w:pgSz w:w="12240" w:h="15840"/>
      <w:pgMar w:top="620" w:right="60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D21A9" w14:textId="77777777" w:rsidR="00ED76A4" w:rsidRDefault="00ED76A4" w:rsidP="00997005">
      <w:r>
        <w:separator/>
      </w:r>
    </w:p>
  </w:endnote>
  <w:endnote w:type="continuationSeparator" w:id="0">
    <w:p w14:paraId="35D7D119" w14:textId="77777777" w:rsidR="00ED76A4" w:rsidRDefault="00ED76A4" w:rsidP="00997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6B9E7" w14:textId="77777777" w:rsidR="00ED76A4" w:rsidRDefault="00ED76A4" w:rsidP="00997005">
      <w:r>
        <w:separator/>
      </w:r>
    </w:p>
  </w:footnote>
  <w:footnote w:type="continuationSeparator" w:id="0">
    <w:p w14:paraId="4F54665B" w14:textId="77777777" w:rsidR="00ED76A4" w:rsidRDefault="00ED76A4" w:rsidP="00997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78703" w14:textId="2BFA5839" w:rsidR="007F371F" w:rsidRDefault="007F371F">
    <w:pPr>
      <w:pStyle w:val="Header"/>
    </w:pPr>
    <w:r w:rsidRPr="007F371F">
      <w:rPr>
        <w:noProof/>
      </w:rPr>
      <w:drawing>
        <wp:inline distT="0" distB="0" distL="0" distR="0" wp14:anchorId="3E173B21" wp14:editId="22EBFA93">
          <wp:extent cx="6997700" cy="1334770"/>
          <wp:effectExtent l="0" t="0" r="0" b="0"/>
          <wp:docPr id="3818988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7871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7700" cy="13347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5406"/>
    <w:multiLevelType w:val="multilevel"/>
    <w:tmpl w:val="3DB6F83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2959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84C"/>
    <w:rsid w:val="000E7C40"/>
    <w:rsid w:val="00141C69"/>
    <w:rsid w:val="00196B47"/>
    <w:rsid w:val="0025243D"/>
    <w:rsid w:val="002667A4"/>
    <w:rsid w:val="00291486"/>
    <w:rsid w:val="004423EF"/>
    <w:rsid w:val="004F0A78"/>
    <w:rsid w:val="00520A73"/>
    <w:rsid w:val="00552620"/>
    <w:rsid w:val="0061360D"/>
    <w:rsid w:val="00676E33"/>
    <w:rsid w:val="006C184C"/>
    <w:rsid w:val="007512F1"/>
    <w:rsid w:val="007F371F"/>
    <w:rsid w:val="008214FF"/>
    <w:rsid w:val="00865D45"/>
    <w:rsid w:val="008877E8"/>
    <w:rsid w:val="00894C03"/>
    <w:rsid w:val="008F044D"/>
    <w:rsid w:val="00997005"/>
    <w:rsid w:val="00AD3FEE"/>
    <w:rsid w:val="00B00EED"/>
    <w:rsid w:val="00B84D01"/>
    <w:rsid w:val="00B96065"/>
    <w:rsid w:val="00C722E5"/>
    <w:rsid w:val="00D04C91"/>
    <w:rsid w:val="00D11A5D"/>
    <w:rsid w:val="00E7218F"/>
    <w:rsid w:val="00ED76A4"/>
    <w:rsid w:val="00EF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,"/>
  <w14:docId w14:val="2E322298"/>
  <w15:docId w15:val="{5CD25683-5E1B-44E7-9FF1-615756AC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970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7005"/>
  </w:style>
  <w:style w:type="paragraph" w:styleId="Footer">
    <w:name w:val="footer"/>
    <w:basedOn w:val="Normal"/>
    <w:link w:val="FooterChar"/>
    <w:uiPriority w:val="99"/>
    <w:unhideWhenUsed/>
    <w:rsid w:val="009970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7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Nathaniel Sigafoos</cp:lastModifiedBy>
  <cp:revision>16</cp:revision>
  <dcterms:created xsi:type="dcterms:W3CDTF">2024-01-24T14:08:00Z</dcterms:created>
  <dcterms:modified xsi:type="dcterms:W3CDTF">2024-02-05T19:09:00Z</dcterms:modified>
</cp:coreProperties>
</file>